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7501D" w14:textId="77777777" w:rsidR="005C31C0" w:rsidRDefault="005C31C0"/>
    <w:p w14:paraId="6AC0CB4C" w14:textId="1A9CC6A9" w:rsidR="548EAB79" w:rsidRDefault="548EAB79" w:rsidP="548EAB79"/>
    <w:tbl>
      <w:tblPr>
        <w:tblStyle w:val="divdocumentparentContainer"/>
        <w:tblW w:w="0" w:type="auto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10"/>
        <w:gridCol w:w="6630"/>
        <w:gridCol w:w="310"/>
        <w:gridCol w:w="310"/>
        <w:gridCol w:w="3750"/>
        <w:gridCol w:w="310"/>
      </w:tblGrid>
      <w:tr w:rsidR="005C31C0" w14:paraId="48238FEC" w14:textId="77777777" w:rsidTr="548EAB79">
        <w:trPr>
          <w:trHeight w:val="300"/>
        </w:trPr>
        <w:tc>
          <w:tcPr>
            <w:tcW w:w="21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DAB6C7B" w14:textId="77777777" w:rsidR="005C31C0" w:rsidRDefault="005C31C0">
            <w:pPr>
              <w:pStyle w:val="leftboxleftpaddingcellParagraph"/>
              <w:spacing w:line="300" w:lineRule="atLeast"/>
              <w:textAlignment w:val="auto"/>
              <w:rPr>
                <w:rStyle w:val="leftboxleftpaddingcell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</w:tc>
        <w:tc>
          <w:tcPr>
            <w:tcW w:w="663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13C4D1D" w14:textId="77777777" w:rsidR="005C31C0" w:rsidRDefault="015FC041" w:rsidP="548EAB79">
            <w:pPr>
              <w:pStyle w:val="divdocumentdivsectiontitle"/>
              <w:pBdr>
                <w:top w:val="none" w:sz="0" w:space="15" w:color="auto"/>
              </w:pBdr>
              <w:spacing w:after="200"/>
              <w:rPr>
                <w:rStyle w:val="left-box"/>
                <w:rFonts w:ascii="Palatino Linotype" w:eastAsia="Palatino Linotype" w:hAnsi="Palatino Linotype" w:cs="Palatino Linotype"/>
                <w:b/>
                <w:bCs/>
                <w:i/>
                <w:iCs/>
                <w:color w:val="4A4A4A"/>
                <w:spacing w:val="10"/>
                <w:sz w:val="20"/>
                <w:szCs w:val="20"/>
              </w:rPr>
            </w:pPr>
            <w:r w:rsidRPr="00A81797">
              <w:rPr>
                <w:rStyle w:val="left-box"/>
                <w:rFonts w:ascii="Palatino Linotype" w:eastAsia="Palatino Linotype" w:hAnsi="Palatino Linotype" w:cs="Palatino Linotype"/>
                <w:b/>
                <w:bCs/>
                <w:i/>
                <w:iCs/>
                <w:color w:val="4A4A4A"/>
                <w:spacing w:val="10"/>
                <w:sz w:val="22"/>
                <w:szCs w:val="22"/>
              </w:rPr>
              <w:t>Professional</w:t>
            </w:r>
            <w:r w:rsidRPr="548EAB79">
              <w:rPr>
                <w:rStyle w:val="left-box"/>
                <w:rFonts w:ascii="Palatino Linotype" w:eastAsia="Palatino Linotype" w:hAnsi="Palatino Linotype" w:cs="Palatino Linotype"/>
                <w:b/>
                <w:bCs/>
                <w:i/>
                <w:iCs/>
                <w:color w:val="4A4A4A"/>
                <w:spacing w:val="10"/>
                <w:sz w:val="20"/>
                <w:szCs w:val="20"/>
              </w:rPr>
              <w:t xml:space="preserve"> Summary</w:t>
            </w:r>
          </w:p>
          <w:p w14:paraId="62858E1A" w14:textId="7931711F" w:rsidR="1B1F77C4" w:rsidRDefault="1B1F77C4" w:rsidP="548EAB79">
            <w:pPr>
              <w:pStyle w:val="p"/>
              <w:spacing w:after="400" w:line="300" w:lineRule="atLeast"/>
              <w:rPr>
                <w:rFonts w:ascii="Palatino Linotype" w:eastAsia="Palatino Linotype" w:hAnsi="Palatino Linotype" w:cs="Palatino Linotype"/>
                <w:color w:val="0D0D0D" w:themeColor="text1" w:themeTint="F2"/>
                <w:sz w:val="20"/>
                <w:szCs w:val="20"/>
              </w:rPr>
            </w:pPr>
            <w:r w:rsidRPr="548EAB79">
              <w:rPr>
                <w:rFonts w:ascii="Palatino Linotype" w:eastAsia="Palatino Linotype" w:hAnsi="Palatino Linotype" w:cs="Palatino Linotype"/>
                <w:color w:val="0D0D0D" w:themeColor="text1" w:themeTint="F2"/>
                <w:sz w:val="20"/>
                <w:szCs w:val="20"/>
              </w:rPr>
              <w:t xml:space="preserve">Experienced </w:t>
            </w:r>
            <w:r w:rsidR="00C07947" w:rsidRPr="00C07947">
              <w:rPr>
                <w:rFonts w:ascii="Palatino Linotype" w:eastAsia="Palatino Linotype" w:hAnsi="Palatino Linotype" w:cs="Palatino Linotype"/>
                <w:color w:val="0D0D0D" w:themeColor="text1" w:themeTint="F2"/>
                <w:sz w:val="20"/>
                <w:szCs w:val="20"/>
              </w:rPr>
              <w:t>Software Engineer and Team Leader with over 14 years of expertise in leading software development teams and managing complex projects in a cloud-native environment. Demonstrated proficiency in architecting and implementing scalable microservices-based solutions across various industries. Deep understanding of Java frameworks, databases, and advanced web technologies. Proficient in deploying cloud-native solutions that enhance operational efficiencies and agility. Eager to leverage my comprehensive technical skills and leadership abilities in a challenging role to drive innovation and contribute significantly to the company's growth.</w:t>
            </w:r>
          </w:p>
          <w:p w14:paraId="3E5D66FF" w14:textId="77777777" w:rsidR="005C31C0" w:rsidRDefault="015FC041" w:rsidP="548EAB79">
            <w:pPr>
              <w:pStyle w:val="divdocumentdivsectiontitle"/>
              <w:pBdr>
                <w:top w:val="single" w:sz="8" w:space="15" w:color="C4C4C4"/>
              </w:pBdr>
              <w:spacing w:after="200"/>
              <w:rPr>
                <w:rStyle w:val="left-box"/>
                <w:rFonts w:ascii="Palatino Linotype" w:eastAsia="Palatino Linotype" w:hAnsi="Palatino Linotype" w:cs="Palatino Linotype"/>
                <w:b/>
                <w:bCs/>
                <w:i/>
                <w:iCs/>
                <w:color w:val="4A4A4A"/>
                <w:spacing w:val="10"/>
                <w:sz w:val="20"/>
                <w:szCs w:val="20"/>
              </w:rPr>
            </w:pPr>
            <w:r w:rsidRPr="548EAB79">
              <w:rPr>
                <w:rStyle w:val="left-box"/>
                <w:rFonts w:ascii="Palatino Linotype" w:eastAsia="Palatino Linotype" w:hAnsi="Palatino Linotype" w:cs="Palatino Linotype"/>
                <w:b/>
                <w:bCs/>
                <w:i/>
                <w:iCs/>
                <w:color w:val="4A4A4A"/>
                <w:spacing w:val="10"/>
                <w:sz w:val="20"/>
                <w:szCs w:val="20"/>
              </w:rPr>
              <w:t xml:space="preserve">Work </w:t>
            </w:r>
            <w:r w:rsidRPr="548EAB79">
              <w:rPr>
                <w:rStyle w:val="left-box"/>
                <w:rFonts w:ascii="Palatino Linotype" w:eastAsia="Palatino Linotype" w:hAnsi="Palatino Linotype" w:cs="Palatino Linotype"/>
                <w:b/>
                <w:bCs/>
                <w:i/>
                <w:iCs/>
                <w:color w:val="4A4A4A"/>
                <w:spacing w:val="10"/>
                <w:sz w:val="22"/>
                <w:szCs w:val="22"/>
              </w:rPr>
              <w:t>History</w:t>
            </w:r>
          </w:p>
          <w:p w14:paraId="776B969E" w14:textId="77777777" w:rsidR="005C31C0" w:rsidRDefault="015FC041">
            <w:pPr>
              <w:pStyle w:val="divdocumentleft-boxsinglecolumn"/>
              <w:spacing w:line="300" w:lineRule="atLeast"/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548EAB79">
              <w:rPr>
                <w:rStyle w:val="txtBo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Intercontinental Exchange</w:t>
            </w:r>
            <w:r w:rsidRPr="548EAB7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- </w:t>
            </w:r>
            <w:r w:rsidRPr="548EAB79">
              <w:rPr>
                <w:rStyle w:val="txtBo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Manager/Software Engineering Lead</w:t>
            </w:r>
            <w:r w:rsidRPr="548EAB79"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</w:p>
          <w:p w14:paraId="52B89C47" w14:textId="77777777" w:rsidR="005C31C0" w:rsidRDefault="015FC041" w:rsidP="548EAB79">
            <w:pPr>
              <w:pStyle w:val="paddedline"/>
              <w:spacing w:line="300" w:lineRule="atLeast"/>
              <w:rPr>
                <w:rStyle w:val="left-box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</w:pPr>
            <w:r w:rsidRPr="548EAB79"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02/2020 - Current</w:t>
            </w:r>
          </w:p>
          <w:p w14:paraId="5AF579B9" w14:textId="77777777" w:rsidR="00C07947" w:rsidRDefault="00C07947" w:rsidP="00C07947">
            <w:pPr>
              <w:pStyle w:val="divdocumentulli"/>
              <w:numPr>
                <w:ilvl w:val="0"/>
                <w:numId w:val="1"/>
              </w:numPr>
              <w:spacing w:before="60" w:line="300" w:lineRule="atLeast"/>
              <w:ind w:left="240" w:hanging="23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548EAB7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Leading ICE website team, catering to external and internal users and hosting various business needs across different domains.</w:t>
            </w:r>
          </w:p>
          <w:p w14:paraId="164BA199" w14:textId="77777777" w:rsidR="00C07947" w:rsidRDefault="00C07947" w:rsidP="00C07947">
            <w:pPr>
              <w:pStyle w:val="divdocumentulli"/>
              <w:numPr>
                <w:ilvl w:val="0"/>
                <w:numId w:val="1"/>
              </w:numPr>
              <w:spacing w:line="300" w:lineRule="atLeast"/>
              <w:ind w:left="240" w:hanging="23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548EAB7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Re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vamped </w:t>
            </w:r>
            <w:r w:rsidRPr="548EAB7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website's monolith application into domain-oriented micro-service architecture to enhance scalability, agility, and maintenance.</w:t>
            </w:r>
          </w:p>
          <w:p w14:paraId="6E8339EE" w14:textId="77777777" w:rsidR="00C07947" w:rsidRDefault="00C07947" w:rsidP="00C07947">
            <w:pPr>
              <w:pStyle w:val="divdocumentulli"/>
              <w:numPr>
                <w:ilvl w:val="0"/>
                <w:numId w:val="1"/>
              </w:numPr>
              <w:spacing w:line="300" w:lineRule="atLeast"/>
              <w:ind w:left="240" w:hanging="23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548EAB7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Implemented search capabilities using Spring RESTful Web-Services and Elasticsearch to improve user experience and accessibility.</w:t>
            </w:r>
          </w:p>
          <w:p w14:paraId="3B524703" w14:textId="77777777" w:rsidR="00C07947" w:rsidRDefault="00C07947" w:rsidP="00C07947">
            <w:pPr>
              <w:pStyle w:val="divdocumentulli"/>
              <w:numPr>
                <w:ilvl w:val="0"/>
                <w:numId w:val="1"/>
              </w:numPr>
              <w:spacing w:line="300" w:lineRule="atLeast"/>
              <w:ind w:left="240" w:hanging="23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548EAB7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Enhanc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ed</w:t>
            </w:r>
            <w:r w:rsidRPr="548EAB7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inbuilt content management system with ReactJS and Node and introducing Cloudflare CDN services and Redis caching for improved performance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.</w:t>
            </w:r>
          </w:p>
          <w:p w14:paraId="5E7B1920" w14:textId="77777777" w:rsidR="00C07947" w:rsidRDefault="00C07947" w:rsidP="00C07947">
            <w:pPr>
              <w:pStyle w:val="divdocumentulli"/>
              <w:numPr>
                <w:ilvl w:val="0"/>
                <w:numId w:val="1"/>
              </w:numPr>
              <w:spacing w:line="300" w:lineRule="atLeast"/>
              <w:ind w:left="240" w:hanging="23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548EAB7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Migrat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ed</w:t>
            </w:r>
            <w:r w:rsidRPr="548EAB7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applications from Maven to Gradle and enhancing CI/CD pipeline for agile deployment model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.</w:t>
            </w:r>
          </w:p>
          <w:p w14:paraId="337FD511" w14:textId="77777777" w:rsidR="00C07947" w:rsidRDefault="00C07947" w:rsidP="00C07947">
            <w:pPr>
              <w:pStyle w:val="divdocumentulli"/>
              <w:numPr>
                <w:ilvl w:val="0"/>
                <w:numId w:val="1"/>
              </w:numPr>
              <w:spacing w:line="300" w:lineRule="atLeast"/>
              <w:ind w:left="240" w:hanging="23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548EAB7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Built ICE Education portal with Spring Boot Rest services, messaging applications, REST services, and Oracle integration.</w:t>
            </w:r>
          </w:p>
          <w:p w14:paraId="4A1DAAFE" w14:textId="77777777" w:rsidR="00C07947" w:rsidRDefault="00C07947" w:rsidP="00C07947">
            <w:pPr>
              <w:pStyle w:val="divdocumentulli"/>
              <w:numPr>
                <w:ilvl w:val="0"/>
                <w:numId w:val="1"/>
              </w:numPr>
              <w:spacing w:line="300" w:lineRule="atLeast"/>
              <w:ind w:left="240" w:hanging="23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548EAB7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Facilitating requirements gathering, software design meetings, and coordinating product roadmap</w:t>
            </w:r>
          </w:p>
          <w:p w14:paraId="6F35A67E" w14:textId="77777777" w:rsidR="00C07947" w:rsidRDefault="00C07947" w:rsidP="00C07947">
            <w:pPr>
              <w:pStyle w:val="divdocumentulli"/>
              <w:numPr>
                <w:ilvl w:val="0"/>
                <w:numId w:val="1"/>
              </w:numPr>
              <w:spacing w:line="300" w:lineRule="atLeast"/>
              <w:ind w:left="240" w:hanging="23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548EAB7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Providing direction to direct reports, addressing team member concerns, and representing challenges to leadership</w:t>
            </w:r>
          </w:p>
          <w:p w14:paraId="1702A15F" w14:textId="78410FE7" w:rsidR="00C07947" w:rsidRDefault="00C07947" w:rsidP="00C07947">
            <w:pPr>
              <w:pStyle w:val="divdocumentulli"/>
              <w:numPr>
                <w:ilvl w:val="0"/>
                <w:numId w:val="1"/>
              </w:numPr>
              <w:spacing w:before="60" w:line="300" w:lineRule="atLeast"/>
              <w:ind w:left="240" w:hanging="23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548EAB7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Offering technical vision for product, making technology recommendations, and participating in peer reviews for code and program specifications</w:t>
            </w:r>
          </w:p>
          <w:p w14:paraId="40E6BAEB" w14:textId="77777777" w:rsidR="005C31C0" w:rsidRDefault="015FC041">
            <w:pPr>
              <w:pStyle w:val="divdocumentleft-boxsinglecolumn"/>
              <w:spacing w:before="400" w:line="300" w:lineRule="atLeast"/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548EAB79">
              <w:rPr>
                <w:rStyle w:val="txtBo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Target Corporation</w:t>
            </w:r>
            <w:r w:rsidRPr="548EAB7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- </w:t>
            </w:r>
            <w:r w:rsidRPr="548EAB79">
              <w:rPr>
                <w:rStyle w:val="txtBo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Lead Engineer</w:t>
            </w:r>
            <w:r w:rsidRPr="548EAB79"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</w:p>
          <w:p w14:paraId="09DBC14B" w14:textId="77777777" w:rsidR="005C31C0" w:rsidRDefault="015FC041" w:rsidP="548EAB79">
            <w:pPr>
              <w:pStyle w:val="paddedline"/>
              <w:spacing w:line="300" w:lineRule="atLeast"/>
              <w:rPr>
                <w:rStyle w:val="left-box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</w:pPr>
            <w:r w:rsidRPr="548EAB79"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04/2016 - 02/2020</w:t>
            </w:r>
          </w:p>
          <w:p w14:paraId="6445FBFF" w14:textId="77777777" w:rsidR="003A6043" w:rsidRDefault="003A6043">
            <w:pPr>
              <w:pStyle w:val="divdocumentulli"/>
              <w:numPr>
                <w:ilvl w:val="0"/>
                <w:numId w:val="2"/>
              </w:numPr>
              <w:spacing w:before="60" w:line="300" w:lineRule="atLeast"/>
              <w:ind w:left="240" w:hanging="23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3A6043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Enhanced guest experiences and supported last-mile delivery by developing Warehouse Distribution Management and Guest Fulfillment supply chain applications, leading to a 25% increase in customer satisfaction. </w:t>
            </w:r>
          </w:p>
          <w:p w14:paraId="3DAB81B4" w14:textId="77777777" w:rsidR="003A6043" w:rsidRDefault="003A6043">
            <w:pPr>
              <w:pStyle w:val="divdocumentulli"/>
              <w:numPr>
                <w:ilvl w:val="0"/>
                <w:numId w:val="2"/>
              </w:numPr>
              <w:spacing w:before="60" w:line="300" w:lineRule="atLeast"/>
              <w:ind w:left="240" w:hanging="23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3A6043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lastRenderedPageBreak/>
              <w:t xml:space="preserve">Implemented an event-driven microservices architecture utilizing Spring Boot Reactor, Ratpack, Micronaut, REST services, and messaging applications, significantly improving system scalability and responsiveness. </w:t>
            </w:r>
          </w:p>
          <w:p w14:paraId="2CA1C3A4" w14:textId="77777777" w:rsidR="003A6043" w:rsidRDefault="003A6043">
            <w:pPr>
              <w:pStyle w:val="divdocumentulli"/>
              <w:numPr>
                <w:ilvl w:val="0"/>
                <w:numId w:val="2"/>
              </w:numPr>
              <w:spacing w:before="60" w:line="300" w:lineRule="atLeast"/>
              <w:ind w:left="240" w:hanging="23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3A6043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Drove operational efficiency by creating enterprise integration applications using the Apache Camel Framework, which streamlined data processing and reduced overhead costs by 20%. </w:t>
            </w:r>
          </w:p>
          <w:p w14:paraId="7602C669" w14:textId="77777777" w:rsidR="003A6043" w:rsidRDefault="003A6043">
            <w:pPr>
              <w:pStyle w:val="divdocumentulli"/>
              <w:numPr>
                <w:ilvl w:val="0"/>
                <w:numId w:val="2"/>
              </w:numPr>
              <w:spacing w:before="60" w:line="300" w:lineRule="atLeast"/>
              <w:ind w:left="240" w:hanging="23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3A6043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Established an automated testing framework for the Warehouse Management System application, reducing bugs by 50% and accelerating the QA process. </w:t>
            </w:r>
          </w:p>
          <w:p w14:paraId="6BD6A48D" w14:textId="77777777" w:rsidR="003A6043" w:rsidRDefault="003A6043">
            <w:pPr>
              <w:pStyle w:val="divdocumentulli"/>
              <w:numPr>
                <w:ilvl w:val="0"/>
                <w:numId w:val="2"/>
              </w:numPr>
              <w:spacing w:before="60" w:line="300" w:lineRule="atLeast"/>
              <w:ind w:left="240" w:hanging="23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3A6043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Built and maintained a CI/CD pipeline, integrating applications with ELK stack and 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Grafana</w:t>
            </w:r>
            <w:r w:rsidRPr="003A6043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for real-time monitoring and alerting, improving incident response times by 60%. </w:t>
            </w:r>
          </w:p>
          <w:p w14:paraId="0423DDDF" w14:textId="77777777" w:rsidR="003A6043" w:rsidRDefault="003A6043">
            <w:pPr>
              <w:pStyle w:val="divdocumentulli"/>
              <w:numPr>
                <w:ilvl w:val="0"/>
                <w:numId w:val="2"/>
              </w:numPr>
              <w:spacing w:before="60" w:line="300" w:lineRule="atLeast"/>
              <w:ind w:left="240" w:hanging="23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3A6043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Led code reviews and software design meetings, and facilitated requirements gathering, enhancing development efficiency and project alignment. </w:t>
            </w:r>
          </w:p>
          <w:p w14:paraId="39FDC924" w14:textId="77777777" w:rsidR="003A6043" w:rsidRDefault="003A6043">
            <w:pPr>
              <w:pStyle w:val="divdocumentulli"/>
              <w:numPr>
                <w:ilvl w:val="0"/>
                <w:numId w:val="2"/>
              </w:numPr>
              <w:spacing w:before="60" w:line="300" w:lineRule="atLeast"/>
              <w:ind w:left="240" w:hanging="23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3A6043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Supported system testing and UAT, ensuring the stable deployment of code into production environments, maintaining a 99% uptime.</w:t>
            </w:r>
          </w:p>
          <w:p w14:paraId="302E0B67" w14:textId="703B9CDD" w:rsidR="003A6043" w:rsidRDefault="003A6043">
            <w:pPr>
              <w:pStyle w:val="divdocumentulli"/>
              <w:numPr>
                <w:ilvl w:val="0"/>
                <w:numId w:val="2"/>
              </w:numPr>
              <w:spacing w:before="60" w:line="300" w:lineRule="atLeast"/>
              <w:ind w:left="240" w:hanging="23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3A6043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Adhered to industry standards and agile methodology in development and technical documentation, ensuring compliance and up-to-date practices within the team.</w:t>
            </w:r>
          </w:p>
          <w:p w14:paraId="7F625375" w14:textId="77777777" w:rsidR="005C31C0" w:rsidRDefault="015FC041">
            <w:pPr>
              <w:pStyle w:val="divdocumentleft-boxsinglecolumn"/>
              <w:spacing w:before="400" w:line="300" w:lineRule="atLeast"/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548EAB79">
              <w:rPr>
                <w:rStyle w:val="txtBo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Aditi Technologies</w:t>
            </w:r>
            <w:r w:rsidRPr="548EAB7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- </w:t>
            </w:r>
            <w:r w:rsidRPr="548EAB79">
              <w:rPr>
                <w:rStyle w:val="txtBo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Senior Software Engineer</w:t>
            </w:r>
            <w:r w:rsidRPr="548EAB79"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</w:p>
          <w:p w14:paraId="44FD5726" w14:textId="77777777" w:rsidR="005C31C0" w:rsidRDefault="015FC041" w:rsidP="548EAB79">
            <w:pPr>
              <w:pStyle w:val="paddedline"/>
              <w:spacing w:line="300" w:lineRule="atLeast"/>
              <w:rPr>
                <w:rStyle w:val="left-box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</w:pPr>
            <w:r w:rsidRPr="548EAB79"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10/2015 - 03/2016</w:t>
            </w:r>
          </w:p>
          <w:p w14:paraId="375884CF" w14:textId="77777777" w:rsidR="00C07947" w:rsidRDefault="00C07947">
            <w:pPr>
              <w:pStyle w:val="divdocumentulli"/>
              <w:numPr>
                <w:ilvl w:val="0"/>
                <w:numId w:val="3"/>
              </w:numPr>
              <w:spacing w:before="60" w:line="300" w:lineRule="atLeast"/>
              <w:ind w:left="240" w:hanging="23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C07947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Led the development of the Anesthesia Cost Dashboard Compilation (ACDC) for GE Healthcare Analytics, resulting in a 40% reduction in operational costs and a 35% increase in decision-making speed for hospital systems by enhancing data visualization. </w:t>
            </w:r>
          </w:p>
          <w:p w14:paraId="47CC8FA4" w14:textId="77777777" w:rsidR="00C07947" w:rsidRDefault="00C07947">
            <w:pPr>
              <w:pStyle w:val="divdocumentulli"/>
              <w:numPr>
                <w:ilvl w:val="0"/>
                <w:numId w:val="3"/>
              </w:numPr>
              <w:spacing w:before="60" w:line="300" w:lineRule="atLeast"/>
              <w:ind w:left="240" w:hanging="23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C07947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Implemented SOAP and RESTful frameworks to develop robust services that communicate with cloud services on Microsoft Azure, ensuring seamless data integration and system reliability.</w:t>
            </w:r>
          </w:p>
          <w:p w14:paraId="61F30EA5" w14:textId="77777777" w:rsidR="00C07947" w:rsidRDefault="00C07947">
            <w:pPr>
              <w:pStyle w:val="divdocumentulli"/>
              <w:numPr>
                <w:ilvl w:val="0"/>
                <w:numId w:val="3"/>
              </w:numPr>
              <w:spacing w:before="60" w:line="300" w:lineRule="atLeast"/>
              <w:ind w:left="240" w:hanging="23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C07947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Created a real-time monitoring system application using Apache Spark, Spark Streaming, and Cassandra, which facilitated immediate data processing and insights, boosting operational efficiency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.</w:t>
            </w:r>
          </w:p>
          <w:p w14:paraId="587B7C0F" w14:textId="77777777" w:rsidR="00C07947" w:rsidRDefault="00C07947">
            <w:pPr>
              <w:pStyle w:val="divdocumentulli"/>
              <w:numPr>
                <w:ilvl w:val="0"/>
                <w:numId w:val="3"/>
              </w:numPr>
              <w:spacing w:before="60" w:line="300" w:lineRule="atLeast"/>
              <w:ind w:left="240" w:hanging="23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C07947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Maintained code quality and upheld standards through rigorous unit testing and code reviews, which contributed to a consistent 30% reduction in bug rates across development projects. </w:t>
            </w:r>
          </w:p>
          <w:p w14:paraId="28C4B900" w14:textId="36FCACC8" w:rsidR="00C07947" w:rsidRDefault="00C07947">
            <w:pPr>
              <w:pStyle w:val="divdocumentulli"/>
              <w:numPr>
                <w:ilvl w:val="0"/>
                <w:numId w:val="3"/>
              </w:numPr>
              <w:spacing w:before="60" w:line="300" w:lineRule="atLeast"/>
              <w:ind w:left="240" w:hanging="23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C07947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Provided critical feedback on design and development during each sprint, driving a 20% improvement in sprint efficiency and accelerating product delivery </w:t>
            </w:r>
            <w:r w:rsidRPr="00C07947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timelines.</w:t>
            </w:r>
          </w:p>
          <w:p w14:paraId="7021FC59" w14:textId="77777777" w:rsidR="005C31C0" w:rsidRDefault="015FC041">
            <w:pPr>
              <w:pStyle w:val="divdocumentleft-boxsinglecolumn"/>
              <w:spacing w:before="400" w:line="300" w:lineRule="atLeast"/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proofErr w:type="spellStart"/>
            <w:r w:rsidRPr="548EAB79">
              <w:rPr>
                <w:rStyle w:val="txtBo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InComm</w:t>
            </w:r>
            <w:proofErr w:type="spellEnd"/>
            <w:r w:rsidRPr="548EAB7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- </w:t>
            </w:r>
            <w:r w:rsidRPr="548EAB79">
              <w:rPr>
                <w:rStyle w:val="txtBo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Software Engineer</w:t>
            </w:r>
            <w:r w:rsidRPr="548EAB79"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</w:p>
          <w:p w14:paraId="2FB800A0" w14:textId="77777777" w:rsidR="005C31C0" w:rsidRDefault="015FC041" w:rsidP="548EAB79">
            <w:pPr>
              <w:pStyle w:val="paddedline"/>
              <w:spacing w:line="300" w:lineRule="atLeast"/>
              <w:rPr>
                <w:rStyle w:val="left-box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</w:pPr>
            <w:r w:rsidRPr="548EAB79"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02/2015 - 10/2015</w:t>
            </w:r>
          </w:p>
          <w:p w14:paraId="3DE32981" w14:textId="77777777" w:rsidR="00870552" w:rsidRDefault="00870552">
            <w:pPr>
              <w:pStyle w:val="divdocumentulli"/>
              <w:numPr>
                <w:ilvl w:val="0"/>
                <w:numId w:val="4"/>
              </w:numPr>
              <w:spacing w:before="60" w:line="300" w:lineRule="atLeast"/>
              <w:ind w:left="240" w:hanging="23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870552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I have been involved in developing and enhancing the Application Processing System to efficiently manage diverse card products and payment solutions</w:t>
            </w: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to driver efficiency by 40%.</w:t>
            </w:r>
          </w:p>
          <w:p w14:paraId="20E50B36" w14:textId="77777777" w:rsidR="00870552" w:rsidRDefault="00870552">
            <w:pPr>
              <w:pStyle w:val="divdocumentulli"/>
              <w:numPr>
                <w:ilvl w:val="0"/>
                <w:numId w:val="4"/>
              </w:numPr>
              <w:spacing w:before="60" w:line="300" w:lineRule="atLeast"/>
              <w:ind w:left="240" w:hanging="23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870552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lastRenderedPageBreak/>
              <w:t>. My role has included designing scalable applications capable of handling significant transaction volumes, ensuring robust system performance under high-demand conditions.</w:t>
            </w:r>
          </w:p>
          <w:p w14:paraId="2B66D8DD" w14:textId="77777777" w:rsidR="00870552" w:rsidRDefault="00870552">
            <w:pPr>
              <w:pStyle w:val="divdocumentulli"/>
              <w:numPr>
                <w:ilvl w:val="0"/>
                <w:numId w:val="4"/>
              </w:numPr>
              <w:spacing w:before="60" w:line="300" w:lineRule="atLeast"/>
              <w:ind w:left="240" w:hanging="23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870552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I have also focused on replicating and resolving production issues in lower environments, optimizing code, and improving overall system reliability and efficiency. </w:t>
            </w:r>
          </w:p>
          <w:p w14:paraId="7DD70B93" w14:textId="0DEBD569" w:rsidR="00870552" w:rsidRDefault="00870552">
            <w:pPr>
              <w:pStyle w:val="divdocumentulli"/>
              <w:numPr>
                <w:ilvl w:val="0"/>
                <w:numId w:val="4"/>
              </w:numPr>
              <w:spacing w:before="60" w:line="300" w:lineRule="atLeast"/>
              <w:ind w:left="240" w:hanging="23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00870552"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My collaborative efforts with various teams have been pivotal in aligning business flows and integrating complex module functionalities, while also contributing to strategic business meetings to drive project and system enhancements.</w:t>
            </w:r>
          </w:p>
          <w:p w14:paraId="7CCE8507" w14:textId="77777777" w:rsidR="005C31C0" w:rsidRDefault="015FC041">
            <w:pPr>
              <w:pStyle w:val="divdocumentleft-boxsinglecolumn"/>
              <w:spacing w:before="400" w:line="300" w:lineRule="atLeast"/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548EAB79">
              <w:rPr>
                <w:rStyle w:val="txtBo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Manhattan Associates</w:t>
            </w:r>
            <w:r w:rsidRPr="548EAB7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- </w:t>
            </w:r>
            <w:r w:rsidRPr="548EAB79">
              <w:rPr>
                <w:rStyle w:val="txtBo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Software Analyst</w:t>
            </w:r>
            <w:r w:rsidRPr="548EAB79"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</w:p>
          <w:p w14:paraId="00F8AD7E" w14:textId="77777777" w:rsidR="005C31C0" w:rsidRDefault="015FC041" w:rsidP="548EAB79">
            <w:pPr>
              <w:pStyle w:val="paddedline"/>
              <w:spacing w:line="300" w:lineRule="atLeast"/>
              <w:rPr>
                <w:rStyle w:val="left-box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</w:pPr>
            <w:r w:rsidRPr="548EAB79"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12/2012 - 02/2015</w:t>
            </w:r>
          </w:p>
          <w:p w14:paraId="3C2D6C13" w14:textId="3CC903D4" w:rsidR="005C31C0" w:rsidRDefault="015FC041">
            <w:pPr>
              <w:pStyle w:val="divdocumentulli"/>
              <w:numPr>
                <w:ilvl w:val="0"/>
                <w:numId w:val="5"/>
              </w:numPr>
              <w:spacing w:before="60" w:line="300" w:lineRule="atLeast"/>
              <w:ind w:left="240" w:hanging="23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548EAB7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Implemented and customized Manhattan Warehouse management products for different clients on different versions</w:t>
            </w:r>
            <w:r w:rsidR="00C647F7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(2011, 2013)</w:t>
            </w:r>
            <w:r w:rsidR="0043208B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.</w:t>
            </w:r>
          </w:p>
          <w:p w14:paraId="01AB9ACB" w14:textId="77777777" w:rsidR="005C31C0" w:rsidRDefault="015FC041">
            <w:pPr>
              <w:pStyle w:val="divdocumentulli"/>
              <w:numPr>
                <w:ilvl w:val="0"/>
                <w:numId w:val="5"/>
              </w:numPr>
              <w:spacing w:line="300" w:lineRule="atLeast"/>
              <w:ind w:left="240" w:hanging="23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548EAB7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Utilized programming and technical knowledge to design and develop modifications to products, improve performance and enhancements.</w:t>
            </w:r>
          </w:p>
          <w:p w14:paraId="2566879B" w14:textId="77777777" w:rsidR="005C31C0" w:rsidRDefault="015FC041">
            <w:pPr>
              <w:pStyle w:val="divdocumentulli"/>
              <w:numPr>
                <w:ilvl w:val="0"/>
                <w:numId w:val="5"/>
              </w:numPr>
              <w:spacing w:line="300" w:lineRule="atLeast"/>
              <w:ind w:left="240" w:hanging="23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548EAB7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Addressed production environment issues and provided timely fixes while interacting with clients.</w:t>
            </w:r>
          </w:p>
          <w:p w14:paraId="6D32BDE7" w14:textId="77777777" w:rsidR="005C31C0" w:rsidRDefault="015FC041">
            <w:pPr>
              <w:pStyle w:val="divdocumentulli"/>
              <w:numPr>
                <w:ilvl w:val="0"/>
                <w:numId w:val="5"/>
              </w:numPr>
              <w:spacing w:line="300" w:lineRule="atLeast"/>
              <w:ind w:left="240" w:hanging="23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548EAB7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Conducted Technical Analysis sessions to understand client's functional and technical needs, delivering technical solutions.</w:t>
            </w:r>
          </w:p>
          <w:p w14:paraId="1470AD77" w14:textId="77777777" w:rsidR="005C31C0" w:rsidRDefault="015FC041">
            <w:pPr>
              <w:pStyle w:val="divdocumentulli"/>
              <w:numPr>
                <w:ilvl w:val="0"/>
                <w:numId w:val="5"/>
              </w:numPr>
              <w:spacing w:line="300" w:lineRule="atLeast"/>
              <w:ind w:left="240" w:hanging="23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548EAB7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Offered product expertise and technical support to existing clients, resolving customer product issues through software installation, configuration, operations consulting, troubleshooting, and system testing.</w:t>
            </w:r>
          </w:p>
          <w:p w14:paraId="45416051" w14:textId="77777777" w:rsidR="005C31C0" w:rsidRDefault="015FC041">
            <w:pPr>
              <w:pStyle w:val="divdocumentleft-boxsinglecolumn"/>
              <w:spacing w:before="400" w:line="300" w:lineRule="atLeast"/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548EAB79">
              <w:rPr>
                <w:rStyle w:val="txtBo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JDA Software Group</w:t>
            </w:r>
            <w:r w:rsidRPr="548EAB7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- </w:t>
            </w:r>
            <w:r w:rsidRPr="548EAB79">
              <w:rPr>
                <w:rStyle w:val="txtBo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Sr. Technical Analyst</w:t>
            </w:r>
            <w:r w:rsidRPr="548EAB79"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</w:p>
          <w:p w14:paraId="22DD63E0" w14:textId="77777777" w:rsidR="005C31C0" w:rsidRDefault="015FC041" w:rsidP="548EAB79">
            <w:pPr>
              <w:pStyle w:val="paddedline"/>
              <w:spacing w:line="300" w:lineRule="atLeast"/>
              <w:rPr>
                <w:rStyle w:val="left-box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</w:pPr>
            <w:r w:rsidRPr="548EAB79"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04/2012 - 11/2012</w:t>
            </w:r>
          </w:p>
          <w:p w14:paraId="4F44426E" w14:textId="77777777" w:rsidR="00EB33AE" w:rsidRPr="00EB33AE" w:rsidRDefault="015FC041" w:rsidP="00EB33AE">
            <w:pPr>
              <w:pStyle w:val="p"/>
              <w:numPr>
                <w:ilvl w:val="0"/>
                <w:numId w:val="11"/>
              </w:numPr>
              <w:spacing w:line="300" w:lineRule="atLeast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548EAB7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Collaborated with team, developing Java, ASP.NET, Visual C#, and C++ solutions for Freight, Passenger Travel, and Hospitality projects, and testing changes for multiple initiatives.</w:t>
            </w:r>
          </w:p>
          <w:p w14:paraId="52414D75" w14:textId="77777777" w:rsidR="00EB33AE" w:rsidRPr="00EB33AE" w:rsidRDefault="015FC041" w:rsidP="00EB33AE">
            <w:pPr>
              <w:pStyle w:val="p"/>
              <w:numPr>
                <w:ilvl w:val="0"/>
                <w:numId w:val="11"/>
              </w:numPr>
              <w:spacing w:line="300" w:lineRule="atLeast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548EAB7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Conducted Technical Analysis sessions to understand client's functional and technical needs, delivering technical solutions.</w:t>
            </w:r>
          </w:p>
          <w:p w14:paraId="1CC48FBB" w14:textId="77777777" w:rsidR="00EB33AE" w:rsidRPr="00EB33AE" w:rsidRDefault="015FC041" w:rsidP="00EB33AE">
            <w:pPr>
              <w:pStyle w:val="p"/>
              <w:numPr>
                <w:ilvl w:val="0"/>
                <w:numId w:val="11"/>
              </w:numPr>
              <w:spacing w:line="300" w:lineRule="atLeast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548EAB7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Provided expertise and technical support to clients and resolving product issues.</w:t>
            </w:r>
          </w:p>
          <w:p w14:paraId="227D612B" w14:textId="73F86EEE" w:rsidR="005C31C0" w:rsidRDefault="015FC041" w:rsidP="00EB33AE">
            <w:pPr>
              <w:pStyle w:val="p"/>
              <w:numPr>
                <w:ilvl w:val="0"/>
                <w:numId w:val="11"/>
              </w:numPr>
              <w:spacing w:line="30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548EAB7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Followed operational guidelines, documenting all </w:t>
            </w:r>
            <w:r w:rsidR="00E535D9" w:rsidRPr="548EAB7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interactions,</w:t>
            </w:r>
            <w:r w:rsidRPr="548EAB7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and creating Knowledge Base solutions.</w:t>
            </w:r>
          </w:p>
          <w:p w14:paraId="0BCE9C6F" w14:textId="77777777" w:rsidR="005C31C0" w:rsidRDefault="015FC041">
            <w:pPr>
              <w:pStyle w:val="divdocumentleft-boxsinglecolumn"/>
              <w:spacing w:before="400" w:line="300" w:lineRule="atLeast"/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548EAB79">
              <w:rPr>
                <w:rStyle w:val="txtBo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Tek Systems</w:t>
            </w:r>
            <w:r w:rsidRPr="548EAB7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- </w:t>
            </w:r>
            <w:r w:rsidRPr="548EAB79">
              <w:rPr>
                <w:rStyle w:val="txtBo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Software Tester</w:t>
            </w:r>
            <w:r w:rsidRPr="548EAB79">
              <w:rPr>
                <w:rStyle w:val="singlecolumnspanpaddedlinenth-child1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</w:p>
          <w:p w14:paraId="5253946C" w14:textId="77777777" w:rsidR="005C31C0" w:rsidRDefault="015FC041" w:rsidP="548EAB79">
            <w:pPr>
              <w:pStyle w:val="paddedline"/>
              <w:spacing w:line="300" w:lineRule="atLeast"/>
              <w:rPr>
                <w:rStyle w:val="left-box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</w:pPr>
            <w:r w:rsidRPr="548EAB79"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08/2011 - 03/2012</w:t>
            </w:r>
          </w:p>
          <w:p w14:paraId="366E08B5" w14:textId="5AB2F514" w:rsidR="005C31C0" w:rsidRDefault="015FC041">
            <w:pPr>
              <w:pStyle w:val="divdocumentulli"/>
              <w:numPr>
                <w:ilvl w:val="0"/>
                <w:numId w:val="6"/>
              </w:numPr>
              <w:spacing w:before="60" w:line="300" w:lineRule="atLeast"/>
              <w:ind w:left="240" w:hanging="23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548EAB7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Developed ATS (Automation Tracking System) for Sprint mobile device testing</w:t>
            </w:r>
            <w:r w:rsidR="00E535D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.</w:t>
            </w:r>
          </w:p>
          <w:p w14:paraId="70800FD5" w14:textId="77777777" w:rsidR="005C31C0" w:rsidRDefault="015FC041">
            <w:pPr>
              <w:pStyle w:val="divdocumentulli"/>
              <w:numPr>
                <w:ilvl w:val="0"/>
                <w:numId w:val="6"/>
              </w:numPr>
              <w:spacing w:line="300" w:lineRule="atLeast"/>
              <w:ind w:left="240" w:hanging="23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548EAB7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Designing and developing web forms and implementing security features</w:t>
            </w:r>
          </w:p>
          <w:p w14:paraId="4D3A7256" w14:textId="77777777" w:rsidR="005C31C0" w:rsidRDefault="015FC041">
            <w:pPr>
              <w:pStyle w:val="divdocumentulli"/>
              <w:numPr>
                <w:ilvl w:val="0"/>
                <w:numId w:val="6"/>
              </w:numPr>
              <w:spacing w:line="300" w:lineRule="atLeast"/>
              <w:ind w:left="240" w:hanging="23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548EAB7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Testing mobile phone devices and fixing related code errors and promote to production.</w:t>
            </w:r>
          </w:p>
          <w:p w14:paraId="6E7BEAA2" w14:textId="77777777" w:rsidR="005C31C0" w:rsidRDefault="015FC041">
            <w:pPr>
              <w:pStyle w:val="paddingdiv"/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 w:rsidRPr="548EAB79">
              <w:rPr>
                <w:rStyle w:val="left-box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 </w:t>
            </w:r>
          </w:p>
        </w:tc>
        <w:tc>
          <w:tcPr>
            <w:tcW w:w="310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02EB378F" w14:textId="77777777" w:rsidR="005C31C0" w:rsidRDefault="005C31C0">
            <w:pPr>
              <w:pStyle w:val="leftboxrightpaddingcellParagraph"/>
              <w:spacing w:line="300" w:lineRule="atLeast"/>
              <w:textAlignment w:val="auto"/>
              <w:rPr>
                <w:rStyle w:val="leftboxrightpaddingcell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</w:tc>
        <w:tc>
          <w:tcPr>
            <w:tcW w:w="310" w:type="dxa"/>
            <w:shd w:val="clear" w:color="auto" w:fill="F5F5F5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6A05A809" w14:textId="77777777" w:rsidR="005C31C0" w:rsidRDefault="005C31C0">
            <w:pPr>
              <w:pStyle w:val="leftboxrightpaddingcellParagraph"/>
              <w:spacing w:line="300" w:lineRule="atLeast"/>
              <w:textAlignment w:val="auto"/>
              <w:rPr>
                <w:rStyle w:val="leftboxrightpaddingcell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</w:tc>
        <w:tc>
          <w:tcPr>
            <w:tcW w:w="3750" w:type="dxa"/>
            <w:shd w:val="clear" w:color="auto" w:fill="F5F5F5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tbl>
            <w:tblPr>
              <w:tblStyle w:val="documentaddress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430"/>
              <w:gridCol w:w="3320"/>
            </w:tblGrid>
            <w:tr w:rsidR="005C31C0" w14:paraId="3B58675A" w14:textId="77777777" w:rsidTr="548EAB79">
              <w:trPr>
                <w:trHeight w:val="280"/>
              </w:trPr>
              <w:tc>
                <w:tcPr>
                  <w:tcW w:w="430" w:type="dxa"/>
                  <w:tcMar>
                    <w:top w:w="30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5A39BBE3" w14:textId="77777777" w:rsidR="005C31C0" w:rsidRDefault="015FC041">
                  <w:pPr>
                    <w:rPr>
                      <w:rStyle w:val="right-box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  <w:shd w:val="clear" w:color="auto" w:fill="auto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B581F57" wp14:editId="549D8592">
                        <wp:extent cx="140148" cy="102158"/>
                        <wp:effectExtent l="0" t="0" r="0" b="0"/>
                        <wp:docPr id="100003" name="Picture 100003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0003"/>
                                <pic:cNvPicPr/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0148" cy="10215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320" w:type="dxa"/>
                  <w:tcMar>
                    <w:top w:w="300" w:type="dxa"/>
                    <w:left w:w="0" w:type="dxa"/>
                    <w:bottom w:w="60" w:type="dxa"/>
                    <w:right w:w="0" w:type="dxa"/>
                  </w:tcMar>
                  <w:vAlign w:val="center"/>
                  <w:hideMark/>
                </w:tcPr>
                <w:p w14:paraId="15023DAC" w14:textId="77777777" w:rsidR="005C31C0" w:rsidRDefault="015FC041">
                  <w:pPr>
                    <w:rPr>
                      <w:rStyle w:val="right-box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  <w:shd w:val="clear" w:color="auto" w:fill="auto"/>
                    </w:rPr>
                  </w:pPr>
                  <w:r w:rsidRPr="548EAB79"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  <w:t>pavanbajaj88@gmail.com</w:t>
                  </w:r>
                </w:p>
              </w:tc>
            </w:tr>
            <w:tr w:rsidR="005C31C0" w14:paraId="0D529B9B" w14:textId="77777777" w:rsidTr="548EAB79">
              <w:trPr>
                <w:trHeight w:val="280"/>
              </w:trPr>
              <w:tc>
                <w:tcPr>
                  <w:tcW w:w="430" w:type="dxa"/>
                  <w:tcMar>
                    <w:top w:w="0" w:type="dxa"/>
                    <w:left w:w="0" w:type="dxa"/>
                    <w:bottom w:w="300" w:type="dxa"/>
                    <w:right w:w="0" w:type="dxa"/>
                  </w:tcMar>
                  <w:vAlign w:val="center"/>
                  <w:hideMark/>
                </w:tcPr>
                <w:p w14:paraId="41C8F396" w14:textId="77777777" w:rsidR="005C31C0" w:rsidRDefault="015FC041">
                  <w:pPr>
                    <w:rPr>
                      <w:rStyle w:val="documentaddressiconRowiconTxt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F28ACE0" wp14:editId="7C9AAAF5">
                        <wp:extent cx="127463" cy="152923"/>
                        <wp:effectExtent l="0" t="0" r="0" b="0"/>
                        <wp:docPr id="100005" name="Picture 100005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0005"/>
                                <pic:cNvPicPr/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7463" cy="1529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320" w:type="dxa"/>
                  <w:tcMar>
                    <w:top w:w="0" w:type="dxa"/>
                    <w:left w:w="0" w:type="dxa"/>
                    <w:bottom w:w="300" w:type="dxa"/>
                    <w:right w:w="0" w:type="dxa"/>
                  </w:tcMar>
                  <w:vAlign w:val="center"/>
                  <w:hideMark/>
                </w:tcPr>
                <w:p w14:paraId="1C1CE93E" w14:textId="77777777" w:rsidR="005C31C0" w:rsidRDefault="015FC041">
                  <w:pPr>
                    <w:rPr>
                      <w:rStyle w:val="documentaddressiconRowiconTxt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</w:pPr>
                  <w:r w:rsidRPr="548EAB79">
                    <w:rPr>
                      <w:rStyle w:val="span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  <w:t>309-361-0958</w:t>
                  </w:r>
                  <w:r w:rsidRPr="548EAB79">
                    <w:rPr>
                      <w:rStyle w:val="documentaddressiconRowiconTxt"/>
                      <w:rFonts w:ascii="Palatino Linotype" w:eastAsia="Palatino Linotype" w:hAnsi="Palatino Linotype" w:cs="Palatino Linotype"/>
                      <w:color w:val="4A4A4A"/>
                      <w:sz w:val="20"/>
                      <w:szCs w:val="20"/>
                    </w:rPr>
                    <w:t xml:space="preserve"> </w:t>
                  </w:r>
                </w:p>
              </w:tc>
            </w:tr>
          </w:tbl>
          <w:p w14:paraId="1B35B51A" w14:textId="77777777" w:rsidR="005C31C0" w:rsidRDefault="015FC041" w:rsidP="548EAB79">
            <w:pPr>
              <w:pStyle w:val="divdocumentdivsectiontitle"/>
              <w:pBdr>
                <w:top w:val="single" w:sz="8" w:space="15" w:color="C4C4C4"/>
              </w:pBdr>
              <w:spacing w:after="200"/>
              <w:rPr>
                <w:rStyle w:val="right-box"/>
                <w:rFonts w:ascii="Palatino Linotype" w:eastAsia="Palatino Linotype" w:hAnsi="Palatino Linotype" w:cs="Palatino Linotype"/>
                <w:b/>
                <w:bCs/>
                <w:i/>
                <w:iCs/>
                <w:color w:val="4A4A4A"/>
                <w:spacing w:val="10"/>
                <w:sz w:val="20"/>
                <w:szCs w:val="20"/>
                <w:shd w:val="clear" w:color="auto" w:fill="auto"/>
              </w:rPr>
            </w:pPr>
            <w:r w:rsidRPr="548EAB79">
              <w:rPr>
                <w:rStyle w:val="right-box"/>
                <w:rFonts w:ascii="Palatino Linotype" w:eastAsia="Palatino Linotype" w:hAnsi="Palatino Linotype" w:cs="Palatino Linotype"/>
                <w:b/>
                <w:bCs/>
                <w:i/>
                <w:iCs/>
                <w:color w:val="4A4A4A"/>
                <w:spacing w:val="10"/>
                <w:sz w:val="20"/>
                <w:szCs w:val="20"/>
                <w:shd w:val="clear" w:color="auto" w:fill="auto"/>
              </w:rPr>
              <w:t>Skills</w:t>
            </w:r>
          </w:p>
          <w:p w14:paraId="46F9EF8A" w14:textId="77777777" w:rsidR="008E1661" w:rsidRPr="008E1661" w:rsidRDefault="008E1661" w:rsidP="008E1661">
            <w:pPr>
              <w:spacing w:line="300" w:lineRule="atLeas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8E1661">
              <w:rPr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 xml:space="preserve">Programming Languages: </w:t>
            </w:r>
            <w:r w:rsidRPr="008E1661">
              <w:rPr>
                <w:rFonts w:ascii="Palatino Linotype" w:eastAsia="Palatino Linotype" w:hAnsi="Palatino Linotype" w:cs="Palatino Linotype"/>
                <w:sz w:val="20"/>
                <w:szCs w:val="20"/>
              </w:rPr>
              <w:t>Java, Python, JavaScript, Groovy, Kotlin</w:t>
            </w:r>
          </w:p>
          <w:p w14:paraId="7D67502E" w14:textId="77777777" w:rsidR="008E1661" w:rsidRPr="008E1661" w:rsidRDefault="008E1661" w:rsidP="008E1661">
            <w:pPr>
              <w:spacing w:line="300" w:lineRule="atLeast"/>
              <w:rPr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</w:pPr>
            <w:r w:rsidRPr="008E1661">
              <w:rPr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 xml:space="preserve">Databases: </w:t>
            </w:r>
            <w:r w:rsidRPr="008E1661">
              <w:rPr>
                <w:rFonts w:ascii="Palatino Linotype" w:eastAsia="Palatino Linotype" w:hAnsi="Palatino Linotype" w:cs="Palatino Linotype"/>
                <w:sz w:val="20"/>
                <w:szCs w:val="20"/>
              </w:rPr>
              <w:t>MongoDB, Cassandra, Redis, Elasticsearch, Oracle, PostgreSQL</w:t>
            </w:r>
          </w:p>
          <w:p w14:paraId="7F7BFDC0" w14:textId="77777777" w:rsidR="008E1661" w:rsidRPr="008E1661" w:rsidRDefault="008E1661" w:rsidP="008E1661">
            <w:pPr>
              <w:spacing w:line="300" w:lineRule="atLeas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8E1661">
              <w:rPr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 xml:space="preserve">Frameworks and Libraries: </w:t>
            </w:r>
            <w:r w:rsidRPr="008E1661">
              <w:rPr>
                <w:rFonts w:ascii="Palatino Linotype" w:eastAsia="Palatino Linotype" w:hAnsi="Palatino Linotype" w:cs="Palatino Linotype"/>
                <w:sz w:val="20"/>
                <w:szCs w:val="20"/>
              </w:rPr>
              <w:t xml:space="preserve">Spring Boot, Micronaut, Hibernate, Apache Spark, Apache Camel, </w:t>
            </w:r>
            <w:proofErr w:type="spellStart"/>
            <w:r w:rsidRPr="008E1661">
              <w:rPr>
                <w:rFonts w:ascii="Palatino Linotype" w:eastAsia="Palatino Linotype" w:hAnsi="Palatino Linotype" w:cs="Palatino Linotype"/>
                <w:sz w:val="20"/>
                <w:szCs w:val="20"/>
              </w:rPr>
              <w:t>GraphQL</w:t>
            </w:r>
            <w:proofErr w:type="spellEnd"/>
          </w:p>
          <w:p w14:paraId="52C2B77E" w14:textId="77777777" w:rsidR="008E1661" w:rsidRPr="008E1661" w:rsidRDefault="008E1661" w:rsidP="008E1661">
            <w:pPr>
              <w:spacing w:line="300" w:lineRule="atLeas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8E1661">
              <w:rPr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 xml:space="preserve">DevOps &amp; CI/CD Tools: </w:t>
            </w:r>
            <w:r w:rsidRPr="008E1661">
              <w:rPr>
                <w:rFonts w:ascii="Palatino Linotype" w:eastAsia="Palatino Linotype" w:hAnsi="Palatino Linotype" w:cs="Palatino Linotype"/>
                <w:sz w:val="20"/>
                <w:szCs w:val="20"/>
              </w:rPr>
              <w:t>Docker, Kubernetes, Jenkins, Helm, Terraform, Spinnaker</w:t>
            </w:r>
          </w:p>
          <w:p w14:paraId="130649A6" w14:textId="77777777" w:rsidR="008E1661" w:rsidRPr="008E1661" w:rsidRDefault="008E1661" w:rsidP="008E1661">
            <w:pPr>
              <w:spacing w:line="300" w:lineRule="atLeast"/>
              <w:rPr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</w:pPr>
            <w:r w:rsidRPr="008E1661">
              <w:rPr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 xml:space="preserve">Version Control &amp; Project Management: </w:t>
            </w:r>
            <w:r w:rsidRPr="008E1661">
              <w:rPr>
                <w:rFonts w:ascii="Palatino Linotype" w:eastAsia="Palatino Linotype" w:hAnsi="Palatino Linotype" w:cs="Palatino Linotype"/>
                <w:sz w:val="20"/>
                <w:szCs w:val="20"/>
              </w:rPr>
              <w:t>Git, Bitbucket, Jira, Kanban</w:t>
            </w:r>
          </w:p>
          <w:p w14:paraId="734415DB" w14:textId="77777777" w:rsidR="008E1661" w:rsidRPr="008E1661" w:rsidRDefault="008E1661" w:rsidP="008E1661">
            <w:pPr>
              <w:spacing w:line="300" w:lineRule="atLeas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8E1661">
              <w:rPr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 xml:space="preserve">Data Exchange Technologies: </w:t>
            </w:r>
            <w:r w:rsidRPr="008E1661">
              <w:rPr>
                <w:rFonts w:ascii="Palatino Linotype" w:eastAsia="Palatino Linotype" w:hAnsi="Palatino Linotype" w:cs="Palatino Linotype"/>
                <w:sz w:val="20"/>
                <w:szCs w:val="20"/>
              </w:rPr>
              <w:t xml:space="preserve">RESTful Services, JMS, AMQP, </w:t>
            </w:r>
            <w:proofErr w:type="spellStart"/>
            <w:r w:rsidRPr="008E1661">
              <w:rPr>
                <w:rFonts w:ascii="Palatino Linotype" w:eastAsia="Palatino Linotype" w:hAnsi="Palatino Linotype" w:cs="Palatino Linotype"/>
                <w:sz w:val="20"/>
                <w:szCs w:val="20"/>
              </w:rPr>
              <w:t>gRPC</w:t>
            </w:r>
            <w:proofErr w:type="spellEnd"/>
            <w:r w:rsidRPr="008E1661">
              <w:rPr>
                <w:rFonts w:ascii="Palatino Linotype" w:eastAsia="Palatino Linotype" w:hAnsi="Palatino Linotype" w:cs="Palatino Linotype"/>
                <w:sz w:val="20"/>
                <w:szCs w:val="20"/>
              </w:rPr>
              <w:t>, Apache Kafka</w:t>
            </w:r>
          </w:p>
          <w:p w14:paraId="16076760" w14:textId="77777777" w:rsidR="008E1661" w:rsidRPr="008E1661" w:rsidRDefault="008E1661" w:rsidP="008E1661">
            <w:pPr>
              <w:spacing w:line="300" w:lineRule="atLeas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8E1661">
              <w:rPr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 xml:space="preserve">Monitoring and Alerting: </w:t>
            </w:r>
            <w:r w:rsidRPr="008E1661">
              <w:rPr>
                <w:rFonts w:ascii="Palatino Linotype" w:eastAsia="Palatino Linotype" w:hAnsi="Palatino Linotype" w:cs="Palatino Linotype"/>
                <w:sz w:val="20"/>
                <w:szCs w:val="20"/>
              </w:rPr>
              <w:t xml:space="preserve">Prometheus, Grafana, Elastic Search, </w:t>
            </w:r>
            <w:proofErr w:type="spellStart"/>
            <w:r w:rsidRPr="008E1661">
              <w:rPr>
                <w:rFonts w:ascii="Palatino Linotype" w:eastAsia="Palatino Linotype" w:hAnsi="Palatino Linotype" w:cs="Palatino Linotype"/>
                <w:sz w:val="20"/>
                <w:szCs w:val="20"/>
              </w:rPr>
              <w:t>LogStash</w:t>
            </w:r>
            <w:proofErr w:type="spellEnd"/>
            <w:r w:rsidRPr="008E1661">
              <w:rPr>
                <w:rFonts w:ascii="Palatino Linotype" w:eastAsia="Palatino Linotype" w:hAnsi="Palatino Linotype" w:cs="Palatino Linotype"/>
                <w:sz w:val="20"/>
                <w:szCs w:val="20"/>
              </w:rPr>
              <w:t xml:space="preserve">, Kibana, </w:t>
            </w:r>
            <w:proofErr w:type="spellStart"/>
            <w:r w:rsidRPr="008E1661">
              <w:rPr>
                <w:rFonts w:ascii="Palatino Linotype" w:eastAsia="Palatino Linotype" w:hAnsi="Palatino Linotype" w:cs="Palatino Linotype"/>
                <w:sz w:val="20"/>
                <w:szCs w:val="20"/>
              </w:rPr>
              <w:t>Sensu</w:t>
            </w:r>
            <w:proofErr w:type="spellEnd"/>
          </w:p>
          <w:p w14:paraId="3515883F" w14:textId="77777777" w:rsidR="008E1661" w:rsidRPr="008E1661" w:rsidRDefault="008E1661" w:rsidP="008E1661">
            <w:pPr>
              <w:spacing w:line="300" w:lineRule="atLeast"/>
              <w:rPr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</w:pPr>
            <w:r w:rsidRPr="008E1661">
              <w:rPr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 xml:space="preserve">Application Servers: </w:t>
            </w:r>
            <w:r w:rsidRPr="008E1661">
              <w:rPr>
                <w:rFonts w:ascii="Palatino Linotype" w:eastAsia="Palatino Linotype" w:hAnsi="Palatino Linotype" w:cs="Palatino Linotype"/>
                <w:sz w:val="20"/>
                <w:szCs w:val="20"/>
              </w:rPr>
              <w:t>WebSphere, Tomcat, Nginx, JBoss</w:t>
            </w:r>
          </w:p>
          <w:p w14:paraId="49AA9C7B" w14:textId="77777777" w:rsidR="008E1661" w:rsidRPr="008E1661" w:rsidRDefault="008E1661" w:rsidP="008E1661">
            <w:pPr>
              <w:spacing w:line="300" w:lineRule="atLeas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 w:rsidRPr="008E1661">
              <w:rPr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 xml:space="preserve">Cloud Technologies: </w:t>
            </w:r>
            <w:r w:rsidRPr="008E1661">
              <w:rPr>
                <w:rFonts w:ascii="Palatino Linotype" w:eastAsia="Palatino Linotype" w:hAnsi="Palatino Linotype" w:cs="Palatino Linotype"/>
                <w:sz w:val="20"/>
                <w:szCs w:val="20"/>
              </w:rPr>
              <w:t xml:space="preserve">AWS, Google Cloud, On-Prem cloud services using </w:t>
            </w:r>
            <w:proofErr w:type="spellStart"/>
            <w:proofErr w:type="gramStart"/>
            <w:r w:rsidRPr="008E1661">
              <w:rPr>
                <w:rFonts w:ascii="Palatino Linotype" w:eastAsia="Palatino Linotype" w:hAnsi="Palatino Linotype" w:cs="Palatino Linotype"/>
                <w:sz w:val="20"/>
                <w:szCs w:val="20"/>
              </w:rPr>
              <w:t>Vmaas</w:t>
            </w:r>
            <w:proofErr w:type="spellEnd"/>
            <w:proofErr w:type="gramEnd"/>
          </w:p>
          <w:p w14:paraId="3141E504" w14:textId="77777777" w:rsidR="008E1661" w:rsidRPr="008E1661" w:rsidRDefault="008E1661" w:rsidP="008E1661">
            <w:pPr>
              <w:spacing w:line="300" w:lineRule="atLeast"/>
              <w:rPr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</w:pPr>
            <w:r w:rsidRPr="008E1661">
              <w:rPr>
                <w:rFonts w:ascii="Palatino Linotype" w:eastAsia="Palatino Linotype" w:hAnsi="Palatino Linotype" w:cs="Palatino Linotype"/>
                <w:b/>
                <w:bCs/>
                <w:sz w:val="20"/>
                <w:szCs w:val="20"/>
              </w:rPr>
              <w:t xml:space="preserve">Content Delivery Network: </w:t>
            </w:r>
            <w:r w:rsidRPr="008E1661">
              <w:rPr>
                <w:rFonts w:ascii="Palatino Linotype" w:eastAsia="Palatino Linotype" w:hAnsi="Palatino Linotype" w:cs="Palatino Linotype"/>
                <w:sz w:val="20"/>
                <w:szCs w:val="20"/>
              </w:rPr>
              <w:t>Cloudflare</w:t>
            </w:r>
          </w:p>
          <w:p w14:paraId="63E4A9CD" w14:textId="4711A9D9" w:rsidR="005C31C0" w:rsidRDefault="005C31C0">
            <w:pPr>
              <w:pStyle w:val="div"/>
              <w:spacing w:line="400" w:lineRule="exact"/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</w:pPr>
          </w:p>
          <w:p w14:paraId="1DF3359F" w14:textId="77777777" w:rsidR="005C31C0" w:rsidRDefault="015FC041" w:rsidP="548EAB79">
            <w:pPr>
              <w:pStyle w:val="divdocumentdivsectiontitle"/>
              <w:pBdr>
                <w:top w:val="single" w:sz="8" w:space="15" w:color="C4C4C4"/>
              </w:pBdr>
              <w:spacing w:after="200"/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</w:pPr>
            <w:r w:rsidRPr="548EAB79">
              <w:rPr>
                <w:rStyle w:val="right-box"/>
                <w:rFonts w:ascii="Palatino Linotype" w:eastAsia="Palatino Linotype" w:hAnsi="Palatino Linotype" w:cs="Palatino Linotype"/>
                <w:b/>
                <w:bCs/>
                <w:i/>
                <w:iCs/>
                <w:color w:val="4A4A4A"/>
                <w:spacing w:val="10"/>
                <w:sz w:val="20"/>
                <w:szCs w:val="20"/>
                <w:shd w:val="clear" w:color="auto" w:fill="auto"/>
              </w:rPr>
              <w:t>Education</w:t>
            </w:r>
          </w:p>
          <w:p w14:paraId="02C52051" w14:textId="77777777" w:rsidR="005C31C0" w:rsidRDefault="015FC041">
            <w:pPr>
              <w:pStyle w:val="paddedline"/>
              <w:spacing w:line="300" w:lineRule="atLeast"/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</w:pPr>
            <w:r w:rsidRPr="548EAB79">
              <w:rPr>
                <w:rStyle w:val="txtBo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University of Missouri</w:t>
            </w:r>
          </w:p>
          <w:p w14:paraId="29EF6EF7" w14:textId="5299C5DD" w:rsidR="005C31C0" w:rsidRDefault="00E535D9">
            <w:pPr>
              <w:pStyle w:val="paddedline"/>
              <w:spacing w:line="300" w:lineRule="atLeast"/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Kansas City</w:t>
            </w:r>
            <w:r w:rsidR="0074479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MO</w:t>
            </w:r>
            <w:r w:rsidR="0074479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,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USA</w:t>
            </w:r>
          </w:p>
          <w:p w14:paraId="24AD8884" w14:textId="0E5C052F" w:rsidR="00E535D9" w:rsidRDefault="141C0957" w:rsidP="00E535D9">
            <w:pPr>
              <w:pStyle w:val="paddedline"/>
              <w:spacing w:line="300" w:lineRule="atLeast"/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</w:pPr>
            <w:r w:rsidRPr="548EAB7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Master of Science: Computer Science</w:t>
            </w:r>
            <w:r w:rsidR="00E535D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br/>
            </w:r>
            <w:r w:rsidR="00E535D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br/>
            </w:r>
            <w:r w:rsidR="00E535D9">
              <w:rPr>
                <w:rStyle w:val="txtBo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JNTU</w:t>
            </w:r>
          </w:p>
          <w:p w14:paraId="305AFCFB" w14:textId="1EC74926" w:rsidR="00E535D9" w:rsidRDefault="00E535D9" w:rsidP="00E535D9">
            <w:pPr>
              <w:pStyle w:val="paddedline"/>
              <w:spacing w:line="300" w:lineRule="atLeast"/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Hyderabad</w:t>
            </w:r>
            <w:r w:rsidRPr="548EAB79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, 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India</w:t>
            </w:r>
          </w:p>
          <w:p w14:paraId="2F60DDD8" w14:textId="4B0CD9F0" w:rsidR="005C31C0" w:rsidRPr="00E535D9" w:rsidRDefault="00C07947" w:rsidP="00E535D9">
            <w:pPr>
              <w:pStyle w:val="paddedline"/>
              <w:spacing w:line="300" w:lineRule="atLeast"/>
              <w:rPr>
                <w:rStyle w:val="right-box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</w:pPr>
            <w:r w:rsidRPr="00C07947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Bachelor of Science in Information </w:t>
            </w:r>
            <w:r w:rsidR="003A6043"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Technology</w:t>
            </w:r>
          </w:p>
          <w:p w14:paraId="6197E74D" w14:textId="77777777" w:rsidR="00A81797" w:rsidRDefault="00A81797" w:rsidP="548EAB79">
            <w:pPr>
              <w:pStyle w:val="divdocumentdivsectiontitle"/>
              <w:pBdr>
                <w:top w:val="single" w:sz="8" w:space="15" w:color="C4C4C4"/>
              </w:pBdr>
              <w:spacing w:after="200"/>
              <w:rPr>
                <w:rStyle w:val="right-box"/>
                <w:rFonts w:ascii="Palatino Linotype" w:eastAsia="Palatino Linotype" w:hAnsi="Palatino Linotype" w:cs="Palatino Linotype"/>
                <w:b/>
                <w:bCs/>
                <w:i/>
                <w:iCs/>
                <w:color w:val="4A4A4A"/>
                <w:sz w:val="20"/>
                <w:szCs w:val="20"/>
              </w:rPr>
            </w:pPr>
          </w:p>
          <w:p w14:paraId="0C72B06A" w14:textId="77777777" w:rsidR="00A81797" w:rsidRDefault="00A81797" w:rsidP="548EAB79">
            <w:pPr>
              <w:pStyle w:val="divdocumentdivsectiontitle"/>
              <w:pBdr>
                <w:top w:val="single" w:sz="8" w:space="15" w:color="C4C4C4"/>
              </w:pBdr>
              <w:spacing w:after="200"/>
              <w:rPr>
                <w:rStyle w:val="right-box"/>
                <w:rFonts w:ascii="Palatino Linotype" w:eastAsia="Palatino Linotype" w:hAnsi="Palatino Linotype" w:cs="Palatino Linotype"/>
                <w:b/>
                <w:bCs/>
                <w:i/>
                <w:iCs/>
                <w:color w:val="4A4A4A"/>
                <w:sz w:val="20"/>
                <w:szCs w:val="20"/>
              </w:rPr>
            </w:pPr>
          </w:p>
          <w:p w14:paraId="761ED5A9" w14:textId="77777777" w:rsidR="00A81797" w:rsidRDefault="00A81797" w:rsidP="548EAB79">
            <w:pPr>
              <w:pStyle w:val="divdocumentdivsectiontitle"/>
              <w:pBdr>
                <w:top w:val="single" w:sz="8" w:space="15" w:color="C4C4C4"/>
              </w:pBdr>
              <w:spacing w:after="200"/>
              <w:rPr>
                <w:rStyle w:val="right-box"/>
                <w:rFonts w:ascii="Palatino Linotype" w:eastAsia="Palatino Linotype" w:hAnsi="Palatino Linotype" w:cs="Palatino Linotype"/>
                <w:b/>
                <w:bCs/>
                <w:i/>
                <w:iCs/>
                <w:color w:val="4A4A4A"/>
                <w:sz w:val="20"/>
                <w:szCs w:val="20"/>
              </w:rPr>
            </w:pPr>
          </w:p>
          <w:p w14:paraId="4A241D5E" w14:textId="26E68F94" w:rsidR="005C31C0" w:rsidRDefault="073DC858" w:rsidP="548EAB79">
            <w:pPr>
              <w:pStyle w:val="divdocumentdivsectiontitle"/>
              <w:pBdr>
                <w:top w:val="single" w:sz="8" w:space="15" w:color="C4C4C4"/>
              </w:pBdr>
              <w:spacing w:after="200"/>
            </w:pPr>
            <w:r w:rsidRPr="548EAB79">
              <w:rPr>
                <w:rStyle w:val="right-box"/>
                <w:rFonts w:ascii="Palatino Linotype" w:eastAsia="Palatino Linotype" w:hAnsi="Palatino Linotype" w:cs="Palatino Linotype"/>
                <w:b/>
                <w:bCs/>
                <w:i/>
                <w:iCs/>
                <w:color w:val="4A4A4A"/>
                <w:sz w:val="20"/>
                <w:szCs w:val="20"/>
              </w:rPr>
              <w:t>Professional Development</w:t>
            </w:r>
          </w:p>
          <w:p w14:paraId="1A206F9C" w14:textId="0FE83926" w:rsidR="005C31C0" w:rsidRDefault="073DC858" w:rsidP="548EAB79">
            <w:pPr>
              <w:pStyle w:val="paddedline"/>
              <w:spacing w:after="400" w:line="300" w:lineRule="atLeast"/>
              <w:rPr>
                <w:rStyle w:val="txtBold"/>
                <w:rFonts w:ascii="Palatino Linotype" w:eastAsia="Palatino Linotype" w:hAnsi="Palatino Linotype" w:cs="Palatino Linotype"/>
                <w:b w:val="0"/>
                <w:bCs w:val="0"/>
                <w:color w:val="4A4A4A"/>
                <w:sz w:val="20"/>
                <w:szCs w:val="20"/>
              </w:rPr>
            </w:pPr>
            <w:r w:rsidRPr="548EAB79">
              <w:rPr>
                <w:rStyle w:val="txtBold"/>
                <w:rFonts w:ascii="Palatino Linotype" w:eastAsia="Palatino Linotype" w:hAnsi="Palatino Linotype" w:cs="Palatino Linotype"/>
                <w:b w:val="0"/>
                <w:bCs w:val="0"/>
                <w:color w:val="4A4A4A"/>
                <w:sz w:val="20"/>
                <w:szCs w:val="20"/>
              </w:rPr>
              <w:t xml:space="preserve">Attended several industry conferences and workshops on Java and related technologies. </w:t>
            </w:r>
          </w:p>
          <w:p w14:paraId="2E4203DC" w14:textId="32791C92" w:rsidR="005C31C0" w:rsidRDefault="073DC858" w:rsidP="548EAB79">
            <w:pPr>
              <w:pStyle w:val="paddedline"/>
              <w:spacing w:after="400" w:line="300" w:lineRule="atLeast"/>
              <w:rPr>
                <w:rStyle w:val="txtBold"/>
                <w:rFonts w:ascii="Palatino Linotype" w:eastAsia="Palatino Linotype" w:hAnsi="Palatino Linotype" w:cs="Palatino Linotype"/>
                <w:b w:val="0"/>
                <w:bCs w:val="0"/>
                <w:color w:val="4A4A4A"/>
                <w:sz w:val="20"/>
                <w:szCs w:val="20"/>
              </w:rPr>
            </w:pPr>
            <w:r w:rsidRPr="548EAB79">
              <w:rPr>
                <w:rStyle w:val="txtBold"/>
                <w:rFonts w:ascii="Palatino Linotype" w:eastAsia="Palatino Linotype" w:hAnsi="Palatino Linotype" w:cs="Palatino Linotype"/>
                <w:b w:val="0"/>
                <w:bCs w:val="0"/>
                <w:color w:val="4A4A4A"/>
                <w:sz w:val="20"/>
                <w:szCs w:val="20"/>
              </w:rPr>
              <w:t xml:space="preserve">Completed online courses </w:t>
            </w:r>
            <w:r w:rsidR="333AB0D7" w:rsidRPr="548EAB79">
              <w:rPr>
                <w:rStyle w:val="txtBold"/>
                <w:rFonts w:ascii="Palatino Linotype" w:eastAsia="Palatino Linotype" w:hAnsi="Palatino Linotype" w:cs="Palatino Linotype"/>
                <w:b w:val="0"/>
                <w:bCs w:val="0"/>
                <w:color w:val="4A4A4A"/>
                <w:sz w:val="20"/>
                <w:szCs w:val="20"/>
              </w:rPr>
              <w:t>and certifications</w:t>
            </w:r>
            <w:r w:rsidRPr="548EAB79">
              <w:rPr>
                <w:rStyle w:val="txtBold"/>
                <w:rFonts w:ascii="Palatino Linotype" w:eastAsia="Palatino Linotype" w:hAnsi="Palatino Linotype" w:cs="Palatino Linotype"/>
                <w:b w:val="0"/>
                <w:bCs w:val="0"/>
                <w:color w:val="4A4A4A"/>
                <w:sz w:val="20"/>
                <w:szCs w:val="20"/>
              </w:rPr>
              <w:t xml:space="preserve"> on </w:t>
            </w:r>
            <w:r w:rsidR="5F8F0EA5" w:rsidRPr="548EAB79">
              <w:rPr>
                <w:rStyle w:val="txtBold"/>
                <w:rFonts w:ascii="Palatino Linotype" w:eastAsia="Palatino Linotype" w:hAnsi="Palatino Linotype" w:cs="Palatino Linotype"/>
                <w:b w:val="0"/>
                <w:bCs w:val="0"/>
                <w:color w:val="4A4A4A"/>
                <w:sz w:val="20"/>
                <w:szCs w:val="20"/>
              </w:rPr>
              <w:t xml:space="preserve">Cloud technologies, </w:t>
            </w:r>
            <w:r w:rsidRPr="548EAB79">
              <w:rPr>
                <w:rStyle w:val="txtBold"/>
                <w:rFonts w:ascii="Palatino Linotype" w:eastAsia="Palatino Linotype" w:hAnsi="Palatino Linotype" w:cs="Palatino Linotype"/>
                <w:b w:val="0"/>
                <w:bCs w:val="0"/>
                <w:color w:val="4A4A4A"/>
                <w:sz w:val="20"/>
                <w:szCs w:val="20"/>
              </w:rPr>
              <w:t>Agile methodologies, project management, and leadership skills.</w:t>
            </w:r>
          </w:p>
          <w:p w14:paraId="1241EF13" w14:textId="134713DC" w:rsidR="005C31C0" w:rsidRDefault="005C31C0">
            <w:pPr>
              <w:pStyle w:val="p"/>
              <w:spacing w:after="400" w:line="300" w:lineRule="atLeast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</w:p>
        </w:tc>
        <w:tc>
          <w:tcPr>
            <w:tcW w:w="310" w:type="dxa"/>
            <w:shd w:val="clear" w:color="auto" w:fill="F5F5F5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72A3D3EC" w14:textId="77777777" w:rsidR="005C31C0" w:rsidRDefault="005C31C0">
            <w:pPr>
              <w:pStyle w:val="rightboxpaddingcellParagraph"/>
              <w:shd w:val="clear" w:color="auto" w:fill="auto"/>
              <w:spacing w:line="300" w:lineRule="atLeast"/>
              <w:textAlignment w:val="auto"/>
              <w:rPr>
                <w:rStyle w:val="rightboxpaddingcell"/>
                <w:rFonts w:ascii="Palatino Linotype" w:eastAsia="Palatino Linotype" w:hAnsi="Palatino Linotype" w:cs="Palatino Linotype"/>
                <w:color w:val="4A4A4A"/>
                <w:sz w:val="20"/>
                <w:szCs w:val="20"/>
                <w:shd w:val="clear" w:color="auto" w:fill="auto"/>
              </w:rPr>
            </w:pPr>
          </w:p>
        </w:tc>
      </w:tr>
    </w:tbl>
    <w:p w14:paraId="02614873" w14:textId="36EEF504" w:rsidR="005C31C0" w:rsidRDefault="005C31C0" w:rsidP="0390DA2A">
      <w:pPr>
        <w:pStyle w:val="div"/>
        <w:spacing w:line="20" w:lineRule="atLeast"/>
        <w:rPr>
          <w:color w:val="FFFFFF" w:themeColor="background1"/>
          <w:sz w:val="2"/>
          <w:szCs w:val="2"/>
        </w:rPr>
      </w:pPr>
    </w:p>
    <w:sectPr w:rsidR="005C31C0">
      <w:pgSz w:w="12240" w:h="15840"/>
      <w:pgMar w:top="360" w:right="360" w:bottom="360" w:left="3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3929BAD9-E4E1-D941-AFE1-391BF6E738C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3987FFCF-64C9-5C40-B9AD-8E12D2392E14}"/>
    <w:embedBold r:id="rId3" w:fontKey="{E42B5F19-720B-1A43-ABAD-61701DFA0FB0}"/>
    <w:embedItalic r:id="rId4" w:fontKey="{409C0E72-5542-5E49-8D9F-F82C523BD532}"/>
    <w:embedBoldItalic r:id="rId5" w:fontKey="{6C7FB96B-D3C2-3B46-9F41-4D095E7B30D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6" w:fontKey="{9D68B904-670B-6A4F-A78C-676AC6128322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7" w:fontKey="{35CB74AB-24EB-3446-A17B-27AAE97DA1EE}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8" w:fontKey="{48180CB9-3975-8740-8207-E61940F8EA5E}"/>
    <w:embedBold r:id="rId9" w:fontKey="{ACDA6742-97CA-EF49-87A5-86E033576F37}"/>
    <w:embedItalic r:id="rId10" w:fontKey="{B466FCBA-5A6E-5544-BF24-A6D1B72F9AD7}"/>
    <w:embedBoldItalic r:id="rId11" w:fontKey="{B021DD21-D8B2-0E4C-AEF2-A2AA6E7A0A3A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2" w:fontKey="{04D65C0C-CD42-804E-B672-A4AF610DAE1F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sBuaOk8HR3P+Kb" int2:id="DMo0phPR">
      <int2:state int2:value="Rejected" int2:type="AugLoop_Text_Critique"/>
    </int2:textHash>
    <int2:textHash int2:hashCode="mq+/98ToLzDqNE" int2:id="1axR0nAh">
      <int2:state int2:value="Rejected" int2:type="AugLoop_Text_Critique"/>
    </int2:textHash>
    <int2:textHash int2:hashCode="Se844RGIol5rpu" int2:id="K4bgn8pq">
      <int2:state int2:value="Rejected" int2:type="AugLoop_Text_Critique"/>
    </int2:textHash>
    <int2:textHash int2:hashCode="9jX6hUzMX4zDZF" int2:id="H0PfsBJo">
      <int2:state int2:value="Rejected" int2:type="AugLoop_Text_Critique"/>
    </int2:textHash>
    <int2:textHash int2:hashCode="kgjoR2ouitxYS/" int2:id="ffHSfiaj">
      <int2:state int2:value="Rejected" int2:type="AugLoop_Text_Critique"/>
    </int2:textHash>
    <int2:textHash int2:hashCode="6Ev8MAvVauqgn/" int2:id="c8mqd7KR">
      <int2:state int2:value="Rejected" int2:type="AugLoop_Text_Critique"/>
    </int2:textHash>
    <int2:textHash int2:hashCode="QUhtCienWa9wfI" int2:id="vZWlZO34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5C6D09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AF0585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7D2138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3F693C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59A38F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26C0E2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96483A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6C24D7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B4CCA88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0DC046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C3AB11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8F0FF9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9A85A4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696E3E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9107AC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018AEB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EB635E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352EAEB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7F6E70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82EE3F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9180A2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B84DCA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4BEBDB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73A2CE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D8640B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360465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0554E7A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382A49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E20213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3D07E8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606E3B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52E47B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2F42C8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FECC39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8D49B3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D39A6B5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814F8D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82A553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12E753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B6E2EB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E36DAD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418D5F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81E7E7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E64EDE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CF884A8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20EB5F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094E0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4A8291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41A6F6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8C8383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836E77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F1E374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B828C9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9E04994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BC4ED4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88C9DB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13E8E1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252E28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512875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DB67D4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848828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594C4E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33EE9FE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9904B3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C96188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A3AC84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3DCACD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5F44A1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926EAC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33CD4A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5423AE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B1C68D5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C04A11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C1E856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72ACAB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2A8F65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8FE118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6A461D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238F06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87C29D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000000A"/>
    <w:multiLevelType w:val="hybridMultilevel"/>
    <w:tmpl w:val="0000000A"/>
    <w:lvl w:ilvl="0" w:tplc="913A0A1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01C15F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C5C083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54236B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7CC1AC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F86CFC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7F6CF6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D32520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F24D7C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 w15:restartNumberingAfterBreak="0">
    <w:nsid w:val="2AC45C3B"/>
    <w:multiLevelType w:val="hybridMultilevel"/>
    <w:tmpl w:val="2E443EA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927956726">
    <w:abstractNumId w:val="0"/>
  </w:num>
  <w:num w:numId="2" w16cid:durableId="191648398">
    <w:abstractNumId w:val="1"/>
  </w:num>
  <w:num w:numId="3" w16cid:durableId="628973736">
    <w:abstractNumId w:val="2"/>
  </w:num>
  <w:num w:numId="4" w16cid:durableId="654454894">
    <w:abstractNumId w:val="3"/>
  </w:num>
  <w:num w:numId="5" w16cid:durableId="952517271">
    <w:abstractNumId w:val="4"/>
  </w:num>
  <w:num w:numId="6" w16cid:durableId="1993214793">
    <w:abstractNumId w:val="5"/>
  </w:num>
  <w:num w:numId="7" w16cid:durableId="876620463">
    <w:abstractNumId w:val="6"/>
  </w:num>
  <w:num w:numId="8" w16cid:durableId="659045446">
    <w:abstractNumId w:val="7"/>
  </w:num>
  <w:num w:numId="9" w16cid:durableId="59597943">
    <w:abstractNumId w:val="8"/>
  </w:num>
  <w:num w:numId="10" w16cid:durableId="1277641499">
    <w:abstractNumId w:val="9"/>
  </w:num>
  <w:num w:numId="11" w16cid:durableId="177452005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1C0"/>
    <w:rsid w:val="001A5831"/>
    <w:rsid w:val="002653CC"/>
    <w:rsid w:val="003A6043"/>
    <w:rsid w:val="0043208B"/>
    <w:rsid w:val="00547A80"/>
    <w:rsid w:val="005C31C0"/>
    <w:rsid w:val="00744799"/>
    <w:rsid w:val="00870552"/>
    <w:rsid w:val="008E1661"/>
    <w:rsid w:val="0093AEFE"/>
    <w:rsid w:val="00954763"/>
    <w:rsid w:val="00A81797"/>
    <w:rsid w:val="00C07947"/>
    <w:rsid w:val="00C11A5C"/>
    <w:rsid w:val="00C46D73"/>
    <w:rsid w:val="00C647F7"/>
    <w:rsid w:val="00DF031C"/>
    <w:rsid w:val="00E535D9"/>
    <w:rsid w:val="00EB33AE"/>
    <w:rsid w:val="015FC041"/>
    <w:rsid w:val="0390DA2A"/>
    <w:rsid w:val="03F8BB1E"/>
    <w:rsid w:val="06C428EB"/>
    <w:rsid w:val="073DC858"/>
    <w:rsid w:val="09E79050"/>
    <w:rsid w:val="102F30B8"/>
    <w:rsid w:val="11B1D8BC"/>
    <w:rsid w:val="141C0957"/>
    <w:rsid w:val="1B1F77C4"/>
    <w:rsid w:val="1CF38F44"/>
    <w:rsid w:val="2911D8A0"/>
    <w:rsid w:val="2F801E05"/>
    <w:rsid w:val="333AB0D7"/>
    <w:rsid w:val="415AC84E"/>
    <w:rsid w:val="4A17BEAB"/>
    <w:rsid w:val="4D4F5F6D"/>
    <w:rsid w:val="4DFF5A61"/>
    <w:rsid w:val="50DA0AC7"/>
    <w:rsid w:val="548EAB79"/>
    <w:rsid w:val="564533C6"/>
    <w:rsid w:val="5BD29C7B"/>
    <w:rsid w:val="5F8F0EA5"/>
    <w:rsid w:val="61560892"/>
    <w:rsid w:val="662979B5"/>
    <w:rsid w:val="70A3090B"/>
    <w:rsid w:val="757E67B4"/>
    <w:rsid w:val="766A3D21"/>
    <w:rsid w:val="79A0E1C4"/>
    <w:rsid w:val="7B362423"/>
    <w:rsid w:val="7D7AA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BA3A3A"/>
  <w15:docId w15:val="{94BD408C-EB13-48C0-9A29-EE25B2BC6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pacing w:line="300" w:lineRule="atLeast"/>
    </w:pPr>
  </w:style>
  <w:style w:type="paragraph" w:customStyle="1" w:styleId="div">
    <w:name w:val="div"/>
    <w:basedOn w:val="Normal"/>
  </w:style>
  <w:style w:type="paragraph" w:customStyle="1" w:styleId="divdocumentdivfirstsection">
    <w:name w:val="div_document_div_firstsection"/>
    <w:basedOn w:val="Normal"/>
  </w:style>
  <w:style w:type="character" w:customStyle="1" w:styleId="divdocumentdivPARAGRAPHNAME">
    <w:name w:val="div_document_div_PARAGRAPH_NAME"/>
    <w:basedOn w:val="DefaultParagraphFont"/>
    <w:rPr>
      <w:color w:val="FFFFFF"/>
      <w:bdr w:val="none" w:sz="0" w:space="0" w:color="auto"/>
      <w:shd w:val="clear" w:color="auto" w:fill="3C5769"/>
    </w:rPr>
  </w:style>
  <w:style w:type="paragraph" w:customStyle="1" w:styleId="divname">
    <w:name w:val="div_name"/>
    <w:basedOn w:val="div"/>
    <w:pPr>
      <w:spacing w:line="720" w:lineRule="atLeast"/>
    </w:pPr>
    <w:rPr>
      <w:sz w:val="52"/>
      <w:szCs w:val="52"/>
    </w:rPr>
  </w:style>
  <w:style w:type="paragraph" w:customStyle="1" w:styleId="monogram">
    <w:name w:val="monogram"/>
    <w:basedOn w:val="Normal"/>
    <w:pPr>
      <w:pBdr>
        <w:top w:val="none" w:sz="0" w:space="20" w:color="auto"/>
      </w:pBdr>
      <w:jc w:val="center"/>
    </w:pPr>
    <w:rPr>
      <w:rFonts w:ascii="Palatino Linotype" w:eastAsia="Palatino Linotype" w:hAnsi="Palatino Linotype" w:cs="Palatino Linotype"/>
    </w:r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table" w:customStyle="1" w:styleId="nametable">
    <w:name w:val="nametable"/>
    <w:basedOn w:val="TableNormal"/>
    <w:tblPr/>
  </w:style>
  <w:style w:type="character" w:customStyle="1" w:styleId="leftboxleftpaddingcell">
    <w:name w:val="leftboxleftpaddingcell"/>
    <w:basedOn w:val="DefaultParagraphFont"/>
  </w:style>
  <w:style w:type="paragraph" w:customStyle="1" w:styleId="leftboxleftpaddingcellParagraph">
    <w:name w:val="leftboxleftpaddingcell Paragraph"/>
    <w:basedOn w:val="Normal"/>
  </w:style>
  <w:style w:type="character" w:customStyle="1" w:styleId="left-box">
    <w:name w:val="left-box"/>
    <w:basedOn w:val="DefaultParagraphFont"/>
  </w:style>
  <w:style w:type="paragraph" w:customStyle="1" w:styleId="divdocumentsection">
    <w:name w:val="div_document_section"/>
    <w:basedOn w:val="Normal"/>
    <w:pPr>
      <w:pBdr>
        <w:top w:val="none" w:sz="0" w:space="20" w:color="auto"/>
      </w:pBdr>
    </w:pPr>
  </w:style>
  <w:style w:type="paragraph" w:customStyle="1" w:styleId="divdocumentleft-boxheading">
    <w:name w:val="div_document_left-box_heading"/>
    <w:basedOn w:val="Normal"/>
    <w:pPr>
      <w:pBdr>
        <w:top w:val="single" w:sz="8" w:space="0" w:color="C4C4C4"/>
      </w:pBdr>
    </w:pPr>
  </w:style>
  <w:style w:type="paragraph" w:customStyle="1" w:styleId="divdocumentdivsectiontitle">
    <w:name w:val="div_document_div_sectiontitle"/>
    <w:basedOn w:val="Normal"/>
    <w:pPr>
      <w:spacing w:line="340" w:lineRule="atLeast"/>
    </w:pPr>
  </w:style>
  <w:style w:type="paragraph" w:customStyle="1" w:styleId="divdocumentdivparagraph">
    <w:name w:val="div_document_div_paragraph"/>
    <w:basedOn w:val="Normal"/>
  </w:style>
  <w:style w:type="paragraph" w:customStyle="1" w:styleId="divdocumentleft-boxsinglecolumn">
    <w:name w:val="div_document_left-box_singlecolumn"/>
    <w:basedOn w:val="Normal"/>
  </w:style>
  <w:style w:type="paragraph" w:customStyle="1" w:styleId="p">
    <w:name w:val="p"/>
    <w:basedOn w:val="Normal"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txtBold">
    <w:name w:val="txtBold"/>
    <w:basedOn w:val="DefaultParagraphFont"/>
    <w:rPr>
      <w:b/>
      <w:bCs/>
    </w:rPr>
  </w:style>
  <w:style w:type="paragraph" w:customStyle="1" w:styleId="paddedline">
    <w:name w:val="paddedline"/>
    <w:basedOn w:val="Normal"/>
  </w:style>
  <w:style w:type="paragraph" w:customStyle="1" w:styleId="divdocumentulli">
    <w:name w:val="div_document_ul_li"/>
    <w:basedOn w:val="Normal"/>
    <w:pPr>
      <w:pBdr>
        <w:left w:val="none" w:sz="0" w:space="2" w:color="auto"/>
      </w:pBdr>
    </w:pPr>
  </w:style>
  <w:style w:type="paragraph" w:customStyle="1" w:styleId="paddingdiv">
    <w:name w:val="paddingdiv"/>
    <w:basedOn w:val="Normal"/>
    <w:pPr>
      <w:spacing w:line="400" w:lineRule="atLeast"/>
    </w:pPr>
  </w:style>
  <w:style w:type="character" w:customStyle="1" w:styleId="leftboxrightpaddingcell">
    <w:name w:val="leftboxrightpaddingcell"/>
    <w:basedOn w:val="DefaultParagraphFont"/>
  </w:style>
  <w:style w:type="paragraph" w:customStyle="1" w:styleId="leftboxrightpaddingcellParagraph">
    <w:name w:val="leftboxrightpaddingcell Paragraph"/>
    <w:basedOn w:val="Normal"/>
  </w:style>
  <w:style w:type="character" w:customStyle="1" w:styleId="rightboxpaddingcell">
    <w:name w:val="rightboxpaddingcell"/>
    <w:basedOn w:val="DefaultParagraphFont"/>
    <w:rPr>
      <w:shd w:val="clear" w:color="auto" w:fill="F5F5F5"/>
    </w:rPr>
  </w:style>
  <w:style w:type="character" w:customStyle="1" w:styleId="right-box">
    <w:name w:val="right-box"/>
    <w:basedOn w:val="DefaultParagraphFont"/>
    <w:rPr>
      <w:shd w:val="clear" w:color="auto" w:fill="F5F5F5"/>
    </w:rPr>
  </w:style>
  <w:style w:type="character" w:customStyle="1" w:styleId="documentaddressiconRowiconSvg">
    <w:name w:val="document_address_iconRow_iconSvg"/>
    <w:basedOn w:val="DefaultParagraphFont"/>
  </w:style>
  <w:style w:type="character" w:customStyle="1" w:styleId="documentaddressiconRowiconTxt">
    <w:name w:val="document_address_iconRow_iconTxt"/>
    <w:basedOn w:val="DefaultParagraphFont"/>
  </w:style>
  <w:style w:type="table" w:customStyle="1" w:styleId="documentaddress">
    <w:name w:val="document_address"/>
    <w:basedOn w:val="TableNormal"/>
    <w:tblPr/>
  </w:style>
  <w:style w:type="paragraph" w:customStyle="1" w:styleId="divdocumentsectionskill-sec">
    <w:name w:val="div_document_section_skill-sec"/>
    <w:basedOn w:val="Normal"/>
  </w:style>
  <w:style w:type="paragraph" w:customStyle="1" w:styleId="divdocumentright-boxheading">
    <w:name w:val="div_document_right-box_heading"/>
    <w:basedOn w:val="Normal"/>
    <w:pPr>
      <w:pBdr>
        <w:top w:val="single" w:sz="8" w:space="0" w:color="C4C4C4"/>
      </w:pBdr>
    </w:pPr>
  </w:style>
  <w:style w:type="paragraph" w:customStyle="1" w:styleId="documentsectionnotmulti-para-hiltmulti-para-opt">
    <w:name w:val="document_section_not(.multi-para-hilt)_multi-para-opt"/>
    <w:basedOn w:val="Normal"/>
    <w:rPr>
      <w:vanish/>
    </w:rPr>
  </w:style>
  <w:style w:type="paragraph" w:customStyle="1" w:styleId="txtBoldParagraph">
    <w:name w:val="txtBold Paragraph"/>
    <w:basedOn w:val="Normal"/>
    <w:rPr>
      <w:b/>
      <w:bCs/>
    </w:rPr>
  </w:style>
  <w:style w:type="character" w:customStyle="1" w:styleId="divCharacter">
    <w:name w:val="div Character"/>
    <w:basedOn w:val="DefaultParagraphFont"/>
    <w:rPr>
      <w:sz w:val="24"/>
      <w:szCs w:val="24"/>
      <w:bdr w:val="none" w:sz="0" w:space="0" w:color="auto"/>
      <w:vertAlign w:val="baseline"/>
    </w:rPr>
  </w:style>
  <w:style w:type="character" w:customStyle="1" w:styleId="documentbeforecolonspace">
    <w:name w:val="document_beforecolonspace"/>
    <w:basedOn w:val="DefaultParagraphFont"/>
    <w:rPr>
      <w:vanish/>
    </w:rPr>
  </w:style>
  <w:style w:type="paragraph" w:customStyle="1" w:styleId="rightboxpaddingcellParagraph">
    <w:name w:val="rightboxpaddingcell Paragraph"/>
    <w:basedOn w:val="Normal"/>
    <w:pPr>
      <w:shd w:val="clear" w:color="auto" w:fill="F5F5F5"/>
    </w:pPr>
    <w:rPr>
      <w:shd w:val="clear" w:color="auto" w:fill="F5F5F5"/>
    </w:rPr>
  </w:style>
  <w:style w:type="table" w:customStyle="1" w:styleId="divdocumentparentContainer">
    <w:name w:val="div_document_parentContainer"/>
    <w:basedOn w:val="TableNormal"/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88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3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microsoft.com/office/2020/10/relationships/intelligence" Target="intelligence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1177</Words>
  <Characters>6712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Pavan Bajaj</vt:lpstr>
    </vt:vector>
  </TitlesOfParts>
  <Company/>
  <LinksUpToDate>false</LinksUpToDate>
  <CharactersWithSpaces>7874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Pavan Bajaj</dc:title>
  <cp:lastModifiedBy>Pavan Bajaj</cp:lastModifiedBy>
  <cp:revision>12</cp:revision>
  <dcterms:created xsi:type="dcterms:W3CDTF">2023-08-07T15:24:00Z</dcterms:created>
  <dcterms:modified xsi:type="dcterms:W3CDTF">2024-05-11T22:16:00Z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c1eef714-4eb0-4b99-aad2-520f01003b6c</vt:lpwstr>
  </property>
  <property fmtid="{D5CDD505-2E9C-101B-9397-08002B2CF9AE}" pid="3" name="x1ye=0">
    <vt:lpwstr>zGQAAB+LCAAAAAAABAAUmsV2rUAUBT+IAXDxIe7uzHB35+tfXqbJlabP2btqrZAIjDAs9/dDCewPEgiaJFCSEHCcxQSYwMS2dKgKZYcyzGpuW8vGRtf359nGimND+8E3TvC7RifwVtn6p45GttGsOVDIeLFpL4+del5asEp3QzejXBbkiRnpZJ1phTA7deupthF8Nqnwy0u0YDho2dKtMlUWCQ8QALHyiGyNmf2st7MYwcQO00Wd+oqzxvgCgUv</vt:lpwstr>
  </property>
  <property fmtid="{D5CDD505-2E9C-101B-9397-08002B2CF9AE}" pid="4" name="x1ye=1">
    <vt:lpwstr>oBqaZyjnoLgo9IOOJg7EryYH0kkbBS4aN5o0qI7nZOPiRoTGxNz9KNR7qZYxlWRjt8XDEi1ZPxMlMg0yMTGvxR6oS3Y9HRep9FGJ1ID95RUi9YC26CZ1DEhCYAnu8GlXD9otIn2IlVwVmizLIIDB3/CW86x5nkDIwXTXRe+7u34ZWJwHcAn3RUXw0DjTLfeNDGcD0H8nqhTf4lWnhC1x9yDxl1vQV0HM02EuWCMt4nmjyxGnZ4oY26STjkmrHoS</vt:lpwstr>
  </property>
  <property fmtid="{D5CDD505-2E9C-101B-9397-08002B2CF9AE}" pid="5" name="x1ye=10">
    <vt:lpwstr>CBUk/vNy1YIHNlyc1ULs8JoDaUmFJGogsJeVr9gbHXnfuzJ7xp/i13kxIdDwlwDdwlITST+X0ZFlOz435kbTqBCBcteGQJcTkPfqMNLLJOYv7eurQpKRpaBKavPaRBQzFdCKtqnNIHJbWMQgX/7tuudH8G/mBQaZ5JDQUny8kSMGSNg6yzt5Wv8FQk7XCWuBCCvuY+8bMMF/yaC5xfGRHu17PzC89l/F4BevzBCjsr8PKkF6LFotZin3G/svqZR</vt:lpwstr>
  </property>
  <property fmtid="{D5CDD505-2E9C-101B-9397-08002B2CF9AE}" pid="6" name="x1ye=100">
    <vt:lpwstr>Rjh3PZT8Mp9slH91BzbHXOIEfJuVXUOihvxBtGtoNcMHoMpfuApwR0yCrmiYdOtq60vZIXQ2IIyJwEqY1tZ72FCPq80N8APYXCny3ePg2zN0nMmWk0rBMWN8C1sevo27BN/ve+M5jeWNeT9K9TLAL12GyvBRPvV4U+mEnDlRObHliB1fpCgog1w7lq1pFo+aQWiBkl30vkydpfTge81mbQze+dLPR6yxuus+59+x2+2rEFVyEesZIO4JqRiVclE</vt:lpwstr>
  </property>
  <property fmtid="{D5CDD505-2E9C-101B-9397-08002B2CF9AE}" pid="7" name="x1ye=101">
    <vt:lpwstr>UGXbH52nMIe0PbgoJdjCc2Rn1R9AMjZlcjRohOkJyjmMlS7TOpdg+GDQcuDjShCZ4DXy8ffpttdKv32d9LpYFQIVDD4Vj7eA2qj3BApr5nRwlnEBC2y3t3CR+cTI+5/FoOSXdPILSMQNKfl2hhA5K9pcJbXrO2g8rh76QEZQOeObIyRiIjtD5713CSg8ayXvNqy3BJcIDuXN2Lqnj+UoMcg+TBmJGve6LMI2kCGy71SOmVqSVrSWfKasaDFNTuK</vt:lpwstr>
  </property>
  <property fmtid="{D5CDD505-2E9C-101B-9397-08002B2CF9AE}" pid="8" name="x1ye=102">
    <vt:lpwstr>Nm3ZNmlgDb4C2haM/PzzkAXbFJICXkKV4IPk+rlhSXXPBKeXvtVI/X6u/afkDBiz793z94/7flzGQAAA==</vt:lpwstr>
  </property>
  <property fmtid="{D5CDD505-2E9C-101B-9397-08002B2CF9AE}" pid="9" name="x1ye=11">
    <vt:lpwstr>iHUc1tU7LNeReUdNirapRcMK96dLOPhhfkX+6jej8d+uL85HWokK0fpr680UChXeW8QTHzYuiKrfZBXllRb43ROQk8INi6V1NWdIQXmn9XJgauUXfIcYmxlNtfc0L2W9scu1obnkttiRc11mXMpP5AlfV7PSg2NLs1EWkonQUWKdEifVzB+g7F2eDSJsMVghNuNM/oZRQiHEEOB5WR0k9a6jW+Ehi/7LC6XjaiN3e2PeiLMCjBC9eNTRD9K93kK</vt:lpwstr>
  </property>
  <property fmtid="{D5CDD505-2E9C-101B-9397-08002B2CF9AE}" pid="10" name="x1ye=12">
    <vt:lpwstr>MXQ7t5Ht1awjWoVRDJbnLFx8PATo2bU3ZrwflRvMz8oTF+hZnoiV6pnt92UAAdE2jK9b2MF/nEyPeNwqBI19NjUsim7HjXh0RZtfbLIV+pBzQ3s8Be4FLMRcjtmsf3dNbIl1g/XheMYKPfjS15l5VmSsNbrKSgsOfNeR0RncivlSlT4gLQAC8Oqhw1rDiVrE4c71NB/E5s5DsLuq/UrfofVO+uWq1KdjxW/WXtvOgWuWPmuY0L0aFmn0xXyXh2I</vt:lpwstr>
  </property>
  <property fmtid="{D5CDD505-2E9C-101B-9397-08002B2CF9AE}" pid="11" name="x1ye=13">
    <vt:lpwstr>WhQD1tDdwFW7k4S34EShtT3U7e/54RC+kM+Lk+0VOkfpjL2pVm615LjAp00ipskphWjb54Q4YqBdCpth2j/Fgyj2o9DyZ8GH/I4oxr9TA71PH2u/4S71L7XiDO1VV3oYZ0uzZdKuiVKRehmaGq5NvG/5YO1FLQxGZRAj83TZuqwi9lCXXFtiTHyL02J6xERXVnpG3/VVVqSdblNd532IoCGgjXsWS4y2RLi6n07iDQvppWBW9k+gpPuVmF9qdUV</vt:lpwstr>
  </property>
  <property fmtid="{D5CDD505-2E9C-101B-9397-08002B2CF9AE}" pid="12" name="x1ye=14">
    <vt:lpwstr>9uGZ1QjmfNazT8XoYhTA1+7BQqle+ioGkXxu/hqAABBoNZbVQO8IcAbRaWs3dggUbDjCZb7VFwh5W1lr/L7Wth5HI2tedXt+ZAmcQ+BqErk8QqJxU4raimrYniig0uCTH8cd8YHXYj1qwQXwFgm02Ntos1EpA7R8EgshASo9nJyJAdkooK5knRYXiXgPue82tSqIa7FNEVnvZyISxsCTqLw5NnnMUHryVyFzP9r3crbP4ZHaSCm5VFicij01823</vt:lpwstr>
  </property>
  <property fmtid="{D5CDD505-2E9C-101B-9397-08002B2CF9AE}" pid="13" name="x1ye=15">
    <vt:lpwstr>rk1MhaWdlRRp9QuC3d0Vl1maL9sOoiWPBVJt1kqLmxG+TGYw0w3WMC3srTd51i9PH1+puTm197N8BvdCk0NVFqagNLyDJb7Ujj7vsdSo5f97geJeOI0GyTZSGQyn2Xe46IlYK/U3BpcrQVUrUz264fdo+og+kDYRiqohkc7xAyraRz/5ndVf5EZb2+zFSNI6Q/Y+0mq+pOEZlL1LOP413nq8z4Eck+331A25OWKMBGfCFXjyaAUo9u88dc59ptS</vt:lpwstr>
  </property>
  <property fmtid="{D5CDD505-2E9C-101B-9397-08002B2CF9AE}" pid="14" name="x1ye=16">
    <vt:lpwstr>28Lnizl12YyyDE7s9401fW6PNIeer3PraE1qPipeqEQImrvEZZ5DQaGvPyOYBLkp43AhoYbMV3lq8G7cBGgCimPYWU0dazC7MghHXo/7WxPmXr/hc7JUX/vfI6WIfkB1U8mnPzC9cklNUGq6hpvRTlUO1P3xy7k2nl9DpI+7lMl2O2K68adKNpEvOAnVA6Cbf429RZfwl9dLG9+KC69mzcTCkIpCLukZ5n91sCYoeBvL4zEmjdhvTHvWKFSlqDI</vt:lpwstr>
  </property>
  <property fmtid="{D5CDD505-2E9C-101B-9397-08002B2CF9AE}" pid="15" name="x1ye=17">
    <vt:lpwstr>Sy9IBPJqnBvv9YRWq+s5bWk+Pmc3wdlEGVoX4ZUQUpG4zDjlK1N699xp0I7SDbYJsmmy157bkcntx1R1tDhFkl4mP9xgiFDVdMwEakaOtDFjzNXZPOK1qVLiO+1fejspoGoYZPRps2ZT9Mcb747DMpZDjv9pDgh73xCkhab9EYG1A9tu6DP/zgFzrWY0bY1vruqjOsGYsE8df9XlBMJt6B+9MEt04EoXW+Af7BhKpg+J75naWyqrQ5fAgmMXNzA</vt:lpwstr>
  </property>
  <property fmtid="{D5CDD505-2E9C-101B-9397-08002B2CF9AE}" pid="16" name="x1ye=18">
    <vt:lpwstr>FOWQsSBK7KW+v5uaolqKYkcbonj3XcndnKOgBKFdc0Qvuer2GA6exYQz2rIp7oLl/igER+x3Id65vimyMKgKJD38WQuAcSDqBR/QrJ79yGn51rnFbpbRljTCN5iXfJbAJzNP12TFKl/Vt1FQ4Gv4ua+a8SUxaLlz8HrrgaYRtElpXc+kjwFyQqtbTBzR/JXa44OxhIDeN8jBdMInKweRK4kxmoWO+CvooMIpPPPowXbWK0Ejljxv7AfTy7jBmj/</vt:lpwstr>
  </property>
  <property fmtid="{D5CDD505-2E9C-101B-9397-08002B2CF9AE}" pid="17" name="x1ye=19">
    <vt:lpwstr>uesrVikRJDFQ3WKK9eR6ffuavOrWrSx4/xeZuNA5bD960/eE1G/9HOKqDCXTLooh8y5KG+xzyTk0P5MteZ+Hwls6KZDT2zthQI/f5FHX6BXQsgIVPcFwquIjoC/m1d2tsrb/kjCXlgOLxxr7owMAGVMOcUlEai9wE0+P/BqtpWsJvAe/0PJAnspMY67ltm55SfHmgcyRUGLnH1LuR2S72s85s+MjnbJYuXQw1wegAndQSX6E+kY7GogT8s4Jn6x</vt:lpwstr>
  </property>
  <property fmtid="{D5CDD505-2E9C-101B-9397-08002B2CF9AE}" pid="18" name="x1ye=2">
    <vt:lpwstr>+wlb5MDHuylu/Nbd0X/hJhsGZYWxpxH8wWoD4P8vQiFC9XJ3SiscwU3ITDjBMW88nBt7ddZjS6qOSWYmfT3H77HNdOh8U5eraR/HVr1Tm1H5i2yOaYH93XguYPwCDO/Qol6Pw9GjAW7jOaoFOkS11SAf90Mv5Lm/SHERwEz1YkzHzyQ41kTuI1zBYVEKsYUEz5V/V9zY5tN0CYJ5f10D1IWCJrEjbpnoa0MpgUG9g/5kNNJLJyRw1jt9CN3sS2x</vt:lpwstr>
  </property>
  <property fmtid="{D5CDD505-2E9C-101B-9397-08002B2CF9AE}" pid="19" name="x1ye=20">
    <vt:lpwstr>nAaqPu4RTGyy6NII6ZKW/peki1Xc5LYIfxHbqSh4nJRSXzcPXMM4vn2+5OK1/J2u2aW56TIepKhGRB8GEava1tA3aE6K44fAOY1nL0ttWQXjeq/Xr9gAwyF4KRrDxSRUN17vAXE9ivi/EpRqdUteH2rkbD3+fCAv1+N2i3P+xvzKeZyaMulRYqSI1xJUci1aMyfsdIT59W5UIugIL9IkoGjfyO78eicgd5RyRz7GQ38ZlziLV11jn6fmYoE+yPv</vt:lpwstr>
  </property>
  <property fmtid="{D5CDD505-2E9C-101B-9397-08002B2CF9AE}" pid="20" name="x1ye=21">
    <vt:lpwstr>7HUQ8Mn5ntRBheyDEz3/ZgAV7HV1DUJUA0KzJtG2VWBB3tUxnXR/jwItgPw6TGd51IyF0c0XdlQlP8vvJfvZNnE8MubVgR75GmaJSHULy0lS1xAgA0kBg/DTNfvBYmCrKFwYlXx6O76UTgsNv0NxPlQohPFg1t5YjCN7Apoo0OKQTXpdO6kqYDWSUhkbov+DVoYgz/hh5zu0ELLb0JRntHAOTHtFQyLtle18Fuc0Xd3iEXVitHUYPfw6PFoUbA7</vt:lpwstr>
  </property>
  <property fmtid="{D5CDD505-2E9C-101B-9397-08002B2CF9AE}" pid="21" name="x1ye=22">
    <vt:lpwstr>bd7Icw6iHQ9ndR8kdDzoN+12HOiOidA2r0GvPdmIzN9X8W0zkmt9LKKaAlw+5A+f12f4bKv790JBeTicvCjikVTrVeNxp8mjCCf6YbunseViITx2XHsd9b+jwn8OMcWhqIwBruPCVmM55rbQnQkDGrYAIaieChQIQKTFxdrvs8jmzsvSBeUt86lcjxqF0TVYVArO2M1Y1J4rgqsYFYThQuF+Hk4zkTkgue2Xu4pzpZir8APlHXpYXT+zuGtjP77</vt:lpwstr>
  </property>
  <property fmtid="{D5CDD505-2E9C-101B-9397-08002B2CF9AE}" pid="22" name="x1ye=23">
    <vt:lpwstr>h6ziilVci0tstAUJ5QClL9yTITWUj+raLtbFmQ3RllHTomPBFtwgAUZicKgRIC+5SA3KYIkSq/J+P0d2ajcrP3C02mrxI5sDTThkGwHatFwxXHQG6CZZTxtSVeIFu5Y++M9l5sXyP/+0EkHG5dXrNB+9F5FOojpLYYaifNe3+NsAmAGfTTtEuzOYpfh5jRapwGC/wh5jY3P9j4GW5TxIrgk18H3XclSXfOp+lP4F6IkVSq1edR6ymmwx5RJWQD5</vt:lpwstr>
  </property>
  <property fmtid="{D5CDD505-2E9C-101B-9397-08002B2CF9AE}" pid="23" name="x1ye=24">
    <vt:lpwstr>W0DQou052pZaN47+Bj8MZi9kYCNHZQfOM+ezGITs818JytKBqpBVXB0Q48DQpR9GDN7qZtavIazZeckIcpA4U0+mwLTBnrS/UEeJW6AkqIbGMd3yLF8kml5qHeSLVkbv8G/b1g14B+2ats/m3qcNrons9/39S1NUVtjH2HA8fObMZnheYOvePMnAM/U8udV6isY/jR4cvrfgYlBOzNhh+Y+/nbWfFbYS9w8BRpW8gb8yuIEKUPBFGP9s40uazEN</vt:lpwstr>
  </property>
  <property fmtid="{D5CDD505-2E9C-101B-9397-08002B2CF9AE}" pid="24" name="x1ye=25">
    <vt:lpwstr>5ZfSlle3+FOepW9GPEljEM/QgqVtMBFRkJNzOrj+QSd0gpFs6I5P1+YaO+oC/1g3mxerqQHH2WYnU3+MHMSKnf4WKvrDUJL+K2xCBa1PTHPMaxHnImeYI25avrHpiTW14DC1IaqhO7sYRu3KLT6iAFzosFi6AqXojvwA3XLo7rdM/zhDLm2fI4DMJUbs4R02imvamgW+WksjHtZytJ4mrBjsb2t7laIpzn5JfrGpJdffqizeiRsGhz89/RbNJ4x</vt:lpwstr>
  </property>
  <property fmtid="{D5CDD505-2E9C-101B-9397-08002B2CF9AE}" pid="25" name="x1ye=26">
    <vt:lpwstr>//uES/ts7t/YIM1OYUgWVazKoaEMamhLtNjHFldb/nxxZfL1BEUyyrb3ou0f4YO9qBsCPK13k75pQ8f3JbdHW6Paky352/lNx4LMiTwqIosWmuhEuBCh0Q1wEQLzVdjhSnKtzN7gMZ+m+V/QolD1CoDqIOByyUQrE+/3ba8lL99WKSBlUaQgUf8ZrYv2hMvsDMfAfxz9fYvoNeiOYna6YnvU3a/OAGC4LlKy/mqXnMHO+FzFjnh/607VD2C9Co6</vt:lpwstr>
  </property>
  <property fmtid="{D5CDD505-2E9C-101B-9397-08002B2CF9AE}" pid="26" name="x1ye=27">
    <vt:lpwstr>YEU0sIZ+YQOrxBVaCyqEwN+FxTYklLAoyg9Bww71p+dDzCYV0K2K2Xj+wQNVOZDXdET/QG7BqT75RDHyo0BaqwcC3zT0hghcPaMXVzAnu5ynUWhi6RtWB+lRBkfJk0Gc09ugAlauXdvbBTxkcnJ/Kct0aHqr+2ESNh17k9qafv5ZDXW7lHGMEYhGMtkLCfnKOqCWncnMbW7hS504eOOvT+MkeQ+ldGDcD/18G5T2UYGQAItLfqUC9MiAowELKEp</vt:lpwstr>
  </property>
  <property fmtid="{D5CDD505-2E9C-101B-9397-08002B2CF9AE}" pid="27" name="x1ye=28">
    <vt:lpwstr>4hPTBHbxLbiRdYjIUgxWOW6S0+kyxigiplVIq5Tf4VAGPWp3PxJ0ulaLpZksRm1xWDOHNicKqK4tSw1FDdKhMmXF8xfHG5LmumwsyxF7YrSCbVs7JqrrcMuiClsba+vLLKQDVHyNVHHXL1zX/JJj/d+yXFmh9kz5kCr5dAcJeTa2a8muKPPg48UpSxDosJCtAw5tVrKdUvmjaVNMD0WAaVxa2ZilxNRK/uFGp8KIibt+287rdQIbFDigjDd+7DF</vt:lpwstr>
  </property>
  <property fmtid="{D5CDD505-2E9C-101B-9397-08002B2CF9AE}" pid="28" name="x1ye=29">
    <vt:lpwstr>KxptiIQ+Z+7vji1sCIzqZRPqt5KuIovJoYQIkjjdBkdJRoYEZlF9O5fhjnYNXurKT+sytWgWrgHqJwcN2gmrwmHfPWSj8zXdygWncyNyIh2vJ/SEOq73Xoa8rv6XTftkmBZupiQMv3/8mo1M9D10ZLwv3G3ipvyFM45yfxxb/QosYMVu4HEswgn55rVwFWfMNNPXzAngZhh+PF3/BwZbkNClm3So7SZB39B3AJJjWjwldVQHo2vG4cJpgJvBsb9</vt:lpwstr>
  </property>
  <property fmtid="{D5CDD505-2E9C-101B-9397-08002B2CF9AE}" pid="29" name="x1ye=3">
    <vt:lpwstr>Aa5LcrJ4TEaiGCG33R43m9jyM+ZFB8lOvM9mvM3biyh0zz9pAxZ4SM7l9qy5xSXP6WYF+zFb0VpSTCyDCNq4sexWlPDIiygNEkRzQ3DyTvuIEWdbY7/e1i9f2jB64acjHhJZBcCHy+72lOBdkVqHoRyP45gdUdmppEICxkuqLCUmkFJ6Kcx6BiErT/dI6Lx/W6rp9zKE1wkFbeKOPQxCZ/w4vfxlwoL5LUqGnl9XmxiJxlrUitym9NRnyasaZ3c</vt:lpwstr>
  </property>
  <property fmtid="{D5CDD505-2E9C-101B-9397-08002B2CF9AE}" pid="30" name="x1ye=30">
    <vt:lpwstr>x3vHkpOzIFWTOI8AyYohb+OFX7MI+LxNrMHMqdIzEIIGastaXkrK53GJ1+LSlx1RdgY0LC/aPe9OXJ11l6d5fUuupTjDLtpcQAYPa+2H2VYg/YVQ8+sd1K5TF0ShnIszvbA9SR3px8pYXnEy6qyUScxl0SfgGdyrz3NR4+C79ZTfmhclELcVtRLVTZ2nKTTpZr8CUu7MCqqJK0Tj6MPogK9zjj6bJ9Lv+CkflzSDCYcdh4O0+N1Oy3k5QtG9jC9</vt:lpwstr>
  </property>
  <property fmtid="{D5CDD505-2E9C-101B-9397-08002B2CF9AE}" pid="31" name="x1ye=31">
    <vt:lpwstr>n9rxte/FZ8zr7OXAX6rp3rcPkBaOLCnP7dWu1g4q7bBVP+wKxm/yrCYjer/HXLkn+bAZte7Y8Sa6mlfL3qxnFWeFnX+NZdbCtKIel4mo2U9cKeJt3+fZG3qWEzz4dRikWE6BoYcfAzFjb3EclLBr3+6xLwnwcfuacnnMEN/zl5uf73LURYuIoG/EOwqS4IArLouPLxWdK0Y6c5W9NVrKdpo8zrUTkG4iSkoZx7y2IcDAmE+umjwvM6V6p4B43eF</vt:lpwstr>
  </property>
  <property fmtid="{D5CDD505-2E9C-101B-9397-08002B2CF9AE}" pid="32" name="x1ye=32">
    <vt:lpwstr>YzKzJ9mA7rPZ2UxgNbrNcucm2X8YwecGCVeshX34OCt2er1ci4y2lQpQfwPkRo+9tu7e40uRWlBa2/FeZaGycbQ8EuiTuEY7rQLkt9l9cxqGbd/ZFbCIcX/7sGZpu/nFULsy7/6NtPaMDrlQxwhplHfJsjH7ZV4QSNVjmTe+LLPeiZdqCPmr6nmNxSzkY1FyytYBIjZDMv6KvClwPMfDqytkT1et/jBW0s729+RhSv8lI+EaaUsjkJjSQto8w4+</vt:lpwstr>
  </property>
  <property fmtid="{D5CDD505-2E9C-101B-9397-08002B2CF9AE}" pid="33" name="x1ye=33">
    <vt:lpwstr>eINQf6v/yztnmV3Skcm3EhtJfNa9cGc9K3DYvwdLugnTijNKimODGKCVFHzjbm77z0qytfTQPV1SoTnRABnkeB6BRQqJzJ3B/HLRMeSK+a1FejrcJz8l3Bh4o8XmuQqZ0E9YaLO4iOGX00kXhpCurhkHr1E822mCobs5hPEIVfHKEmTZdYbddFwdcxtYN/H5J9hZavnQ7fXBySH0f8KlgkdycYaxge95Ujepvdpp+NT7zbJoTGFLKnKrfNJXc8P</vt:lpwstr>
  </property>
  <property fmtid="{D5CDD505-2E9C-101B-9397-08002B2CF9AE}" pid="34" name="x1ye=34">
    <vt:lpwstr>weRUN+OmAqwO85aW0UZ1XEumEzbeMRqNe3cCV4N/rsVJ4zuA5KH1aMzrGNb5bZRq2KSH3U07+OeFvtBxJW9e3W3GJ+5rmrRj+EAOzWk/Ens7eaen2Az5bJ0UMkGZ9GfG3gHwPsDMcyVJV9EbXSB29fMAZiBS4Cpw2QcK3sbIT/6iIr0eqJ+SEWKN6vZDMx0m9T6oRarNvl+jeLWggM24emucIWaatGKy/HTPmFPqNfXVqhX6nxNcXM/YHySGj5+</vt:lpwstr>
  </property>
  <property fmtid="{D5CDD505-2E9C-101B-9397-08002B2CF9AE}" pid="35" name="x1ye=35">
    <vt:lpwstr>53rxlR0qykT4kK09SN9fKLsG/bSxlM/bjgKjVA6r1KiRXLY17VL28eZ1BckOqYXM4Zgqs3XHGZaYzE9oRWz1AEG40ldGRu9mGMsSbuX44zUtKo74vsfTeIO5vmY/eALhZJizhHlSqngYnJhAd6/Ni757Eqr5m+VqXTqYSIlCOIOxFyDaEg91QRn8AfsM9LhKvYCckyToBMPBx7pib3aoBBUsLmES/Qk2EuSfBKc5r7d8jajgOZEa7Jim3zhTUMD</vt:lpwstr>
  </property>
  <property fmtid="{D5CDD505-2E9C-101B-9397-08002B2CF9AE}" pid="36" name="x1ye=36">
    <vt:lpwstr>2ruEHPZHEJof+98b/9m/4TN2bwp5MirD+aNz7g/o+F/PnWvU40vj0t8sDAcsmMAzkhEt8A1C+8ZM0rnAr4JC0//fKNC9F982VlbiwiApThuJP8jrDsbCZ7jUAR4kPl9HSJvId4ezyzv67ROK8BLnFzP1OfvIGYAFfxV4P3B23tzfMaIm6/d+/gsnZFNgFx3T9AfZlLMX7HttJGrDmlmUeUgDQi4zuPt53i24ZdcqFvyujfpOIHDLqxvyPel4EGf</vt:lpwstr>
  </property>
  <property fmtid="{D5CDD505-2E9C-101B-9397-08002B2CF9AE}" pid="37" name="x1ye=37">
    <vt:lpwstr>TWeNUx/uQL24VPsRZRQP3un+M5LA9jwY/hcAQRGOJTkgxqdAxUkwV5yOQf6lWhOVnBJngjCVEmxQY92K8RlosGIn9hQ5TsYvAq5SbK397Qm75ZpstncwNoe3bX3KEf8EUSajvAxbEcRoDI5deq5c8pvNdtVPDJ1gBvrOvjvajhDs5MaQ45FukcLst/JTOn6eDL2mtQ4GJduC1yEurd8p75+hRsVrdtVX/ZpOjGssOgl4nMhVSO4L8AAIzJLZ3+j</vt:lpwstr>
  </property>
  <property fmtid="{D5CDD505-2E9C-101B-9397-08002B2CF9AE}" pid="38" name="x1ye=38">
    <vt:lpwstr>m18UFmyRVdkYKQa54LmjQqV4aaZb6/609k3fdElEnW4UcB/77xn/KCRGXdNtv1CdrodAv7ms4Cm2VDl6DMGG6+8if6yoySP8cQ7qOprXd+WoYwdeGFsuavOK16Bii5pZTiA0jJZU0Hcw5o3Xjph3DZ1P9atGsIEIpnxOfUP6+gUvxlpnXzuPWFbGgNpXUYosxsC9Gyn3b2GPUDq2Ux8Wx83QvjZ/0vxwTmdQLyWLSOICsGA9Picw8mncHhoVtvQ</vt:lpwstr>
  </property>
  <property fmtid="{D5CDD505-2E9C-101B-9397-08002B2CF9AE}" pid="39" name="x1ye=39">
    <vt:lpwstr>UG7Er3RPDq8iuHj6rgBrpeQVtPH1HT42uz5JUF10X5LEVsXLEz1RQg8OhS/KWsMuyfaQPv+WofEJVtnL7/8w5sXnY4JPUub2dJoYqFF+QkLgMH3FBDtH+h9bZmk+V91rgHddQHWe2WimrvOcpVTg9lXi+PY/vqqsD8oXnoosphtZrWfymPE4/tSq8j6IbwkEqfpW4miGag6uMZ7XpH+O55/Ffctg/hY12wiEDLbx3s7h2n/9q7BFOzLEpjx0st0</vt:lpwstr>
  </property>
  <property fmtid="{D5CDD505-2E9C-101B-9397-08002B2CF9AE}" pid="40" name="x1ye=4">
    <vt:lpwstr>/hK39YxW7uafNQIoO/XvXVp/J4yigJrAtN+evVP7OeOW6LJPHD+qX6zkT+DLN+eL4TeGVY8yZhlhPvM97JJ1DbByeS0rwRgry8bJVX0UGqgTPk692Ib2I0in9rXOfFrtSajVSpY3T0nLz98967zZtqHfDThgGVjqsLRVa5s6evbPELS3pVrladlb597z5LFl8qf7V2YST4R2Y95DYvoDDpXjBA9mHz7HsFqBXZxrIIpUi/C20ByUG9rFFlHpZTq</vt:lpwstr>
  </property>
  <property fmtid="{D5CDD505-2E9C-101B-9397-08002B2CF9AE}" pid="41" name="x1ye=40">
    <vt:lpwstr>l0TCaLJ4gVllqnfEjNWQTO1XLa4/lHljUQwOjNnHwwl8D86yWnLITyUqrc4nuQAnpRmFY44pZFFv5zwmb1FuN1Mb4SEpbzwkvfGhfK5TWQkkRgeaZRvsClUlKJyPyzIsXhDSw1zeqtCJrvoCBOTaPVx/kA9PO19A2G+nf+bL0gAbVgUqEkfctdMO7QGGysJK/GwZ4rqnXQrWsQy92HbEfeT4XY5194s3mjIzZKwAvZO+RJnZhIvkvdgOUkZ1zCI</vt:lpwstr>
  </property>
  <property fmtid="{D5CDD505-2E9C-101B-9397-08002B2CF9AE}" pid="42" name="x1ye=41">
    <vt:lpwstr>m3EqMvdb4OdauDSy82HOf81gWTwKbJdmowhRjRjzd/XDfyK3u12IHfEEyTBje2MVMzb7p74j090jJ+OUHuGf41GvZJPAHfcOU38V6LFbuj4fF4KBdUgVxQ3NvOoKdPkKs1ES7hu9KIXMbb0z6npuH+nNPZzuXdufs3/xxJB0+ECgrmG2in+lR9vip8yFKcvideo41dnnIxXiJedFucLtt5YN18p2f9zjnnYPouaKqyw/eCwJCnr4JL+bPvmwaxH</vt:lpwstr>
  </property>
  <property fmtid="{D5CDD505-2E9C-101B-9397-08002B2CF9AE}" pid="43" name="x1ye=42">
    <vt:lpwstr>iRmnsDdp55/BFaVxiIxo7F3E/ihxRRVD0j5fhEaa8y+6t5uRCmXTYbQ/d8IobHhUTpbtdx/50MLwz8KZU4k6JiXF1L4Ou0ZQvok7G/sfZ0qVnQTW9g3FWn4/apVDt8137sGIQf9srI1WmBHHF+19KaCBGyzV1IlBc5abLUawybSfGTLitQ+SWJ4wly9Jacz+MeH6JBpay3rZuMu4nZwvbdbKTiWGUb1GZRpI2Gn/itI/iXATo0Gw01JSB3qvFzs</vt:lpwstr>
  </property>
  <property fmtid="{D5CDD505-2E9C-101B-9397-08002B2CF9AE}" pid="44" name="x1ye=43">
    <vt:lpwstr>eSb2rzTGr/0T71OeQsnHO93cl9onElK2Sm6+nU1FWp2cUQu+3jSI4uacSzyJd9i+wx+Cd8+K3o3qdd9rY9REPUXfu1zj0mzHJuLQX/UkQIXrwhqdXXlpz+S/QrXmjJnfmLkNnamMrgOteDY+p42e1A59lR/+I16z/j+/RErE9WfJc0ClKNKUITUaIj+0Ug+EDyz+9EJTTbvu5u/BtS8tQw852doenRymi1+FgR5B7PatheQRnp5nj2Y2hlIdmy0</vt:lpwstr>
  </property>
  <property fmtid="{D5CDD505-2E9C-101B-9397-08002B2CF9AE}" pid="45" name="x1ye=44">
    <vt:lpwstr>egAR2zSBnuHXGcjx5PZuzyRmHSIqAh2GgGsUwij8TZv0Nka1owtdnQBa+wSC7VBCxNG8az+qo16CmUmJZjFh8czDpekAOfLX38jFx4DeAJTYM6If+Esl4fEHmv5DUPfSjWG6ei6OjnkGTVrY/kqXR29bxmmMH82FQnzn85eOIT/S5pKSpDLhZPT2lC+fMy+fUOp3+cuydGblIWoH5qJY3SI4CcHaLSFOrkMDhmQkxcFen6FMLXTDJYoR/+mTr9x</vt:lpwstr>
  </property>
  <property fmtid="{D5CDD505-2E9C-101B-9397-08002B2CF9AE}" pid="46" name="x1ye=45">
    <vt:lpwstr>gSNHA3eg5JPcuRwiXpNyYvZBt/VY1LoT8v9Azoop5Qt7HpkybmjWnSvKJmfuPnL1gxnZ6yof5D/poNeJZXV05zY2TGOJf+ovwbIdNxQhK46SmXhVz76BovXg+/+8RR3+Odw23twyIhkZBZ7vf10d3lHx/t09prA9arB+p7pUuQrNGmNgJk0NTHlaruOAHaz/9pQxdxGrrRcwtYO7faBeI5y82Qkx3pMKTmom0pu8Sx0+KPY4QNk+waSh5JA78Mo</vt:lpwstr>
  </property>
  <property fmtid="{D5CDD505-2E9C-101B-9397-08002B2CF9AE}" pid="47" name="x1ye=46">
    <vt:lpwstr>3UHjXRVLfKMPHy3/wC4uiFuHfCpzdbn/yGc+xIDNoYFwBq+Ob1cbZIkekxhciKsnhL5ec2jiioUQodx7QlkN7iGAUO9P0HQhvqtLEK43lBkaEaqJOcIrlWOez3g6TK6hs5RzinDA0JYei7Z9jbbwI77dlUEx48nvW9HsqoFWK1X/m/2Ep8VoFfoqL6t40FTrxakRlhLTlYZpo8uzomigUBHQlR37OqvxvcEmfD5B6m4bNNesbG5ARNV5N/s4cA/</vt:lpwstr>
  </property>
  <property fmtid="{D5CDD505-2E9C-101B-9397-08002B2CF9AE}" pid="48" name="x1ye=47">
    <vt:lpwstr>YXGTLpcND9E5GbUm8Mfigc76aQuuDiIYglqHpjMWD851vhv2ubfj7gIil/2bugySa4mtqvaYb5bp8NEJKTSBMWYrPYOW53Jj75w+qJ6uGP5Fbv2DuP+XN07AJdHI3ACViqLQlkG2XBsVf6yRPHS6OYG/RsHCFE3gA6dkwWWIad3X2I/zIQzfQSKCxr1GYOPGf8iIRZVx7GCT/7ZSsV7QhtzrPay6UBszPfPU9+SMjZlpngLHs2HoMpMeIOSs2jK</vt:lpwstr>
  </property>
  <property fmtid="{D5CDD505-2E9C-101B-9397-08002B2CF9AE}" pid="49" name="x1ye=48">
    <vt:lpwstr>yu7EFKw14SlxnQ24FL6Bp+hufKpySceWxRIITIfBsH/oBctO8+pJLxG/9q8FIBE5kEo81V0cFCgO9o5h9mC2zZ/qxJQLHml7ZjjrLw5nbLd+UqkKUCgBZSa28L+y9bsfp0g292A6DJ+UW/YBTrz2N/+17d46KpY84DXDBBBLFh4TxzrADKXSncIjhWaKXFA9nqSnp902KzYVnno0ts17A7mtKceEKbwAfIse1cbB6ShNWd3iOSgCkaf8nKwvjgQ</vt:lpwstr>
  </property>
  <property fmtid="{D5CDD505-2E9C-101B-9397-08002B2CF9AE}" pid="50" name="x1ye=49">
    <vt:lpwstr>WiK9tZ18rd4ayBEKEc6BuWmNTr2XUHOAP2c9mH+zo+NqgP//wWuv9UXzuUi597qVw151tLWURSwqtV1jMulMubqiF+uzvP+Ssb+/NA5/6ja4fd7iO5U9jUsiY/sGvhDxSHeB24hR0tigG+F39FCnPIhcF3Xcd2kNl6nvYbix7QFrybejDVWmL2e4gQ9YAcUzVm5Qi70jI8bgNTlveeAfprMslZCRPJ2YLYZn6T/sihu3B50XWBEobBeRSiJb466</vt:lpwstr>
  </property>
  <property fmtid="{D5CDD505-2E9C-101B-9397-08002B2CF9AE}" pid="51" name="x1ye=5">
    <vt:lpwstr>eRIFNvmxfTHWYwa7Q4W325fJye/W8vO7z1RY/k2WG9He876ucEcuBG/qjyprd2xbF7qYEsV2mkG8lpqdhqcm5WRDFQvSnI+Di66mgy5M8kRcSZUwZMPgalSY6LNZjyX9vYzZ1GxjbpdbKVsCHsVeWZ2VUlSIbNXM7aJKeiDxkd5XHz8jEOKfBaag5rv1LmMK6KUnY2yf8GbOj5nfHnewpO3Wk6pVAxndOXhL91kSQFLOEdNe98ObP20nWib/QQG</vt:lpwstr>
  </property>
  <property fmtid="{D5CDD505-2E9C-101B-9397-08002B2CF9AE}" pid="52" name="x1ye=50">
    <vt:lpwstr>U4XxqEcSUnjtSgPfX7Lju/ZBmhGQ+jGMJ+amZhsVFOKlsU8JVLwi+K1tPXtEN8dFl7JRl8Aod03dEkVuI2QBP6wt+DpTxNO/po4YQ3JjRnAhUvyox4eg2E2yqBGp5l9BDLMjrb6KO9cCaJYTEXYTi5Tz93HMIVGcNGqxtSP+gAHBZCQk0U9rK46KBtgPpyibcwNEq0VqiyAjxHm8qn40x7d9SYBYM8m2k33PH+qn0M1BoKdw60plmxsFC/JepY5</vt:lpwstr>
  </property>
  <property fmtid="{D5CDD505-2E9C-101B-9397-08002B2CF9AE}" pid="53" name="x1ye=51">
    <vt:lpwstr>sDSsfLI6LUeR5s1eGpIWrJnAfKdzqydRwVodW4/0kPMKmGVm+ikkRL65SqxBlAXd3iJOhDalDMlQaINMKYEShDBCEZHLUAdLMoftbL3j/jTv3VPjlo3CfiFVGbVokL4GBOMNvQjkNWx5p1ssdW77JUeYrPsVLPnJFFLRkf25O47TG6chEzZMlQsZbLmw7YslTynRk62U0IDbL5HIB66u9/UEqG3rq9ctuf0ztCnIGHvYcVKAA10iOOanauC1avJ</vt:lpwstr>
  </property>
  <property fmtid="{D5CDD505-2E9C-101B-9397-08002B2CF9AE}" pid="54" name="x1ye=52">
    <vt:lpwstr>nJIt0XLyJH/9vDONvitvVrbDBC+i5UWFKL6CU0+PESe8YYf52jKqp2voih+kQRTrHbu0767YJxOhHpqD9zdo49oxdyjq9ZIDUVhRZTg56gAX4IfDZaHuBZ//0K1JqHLNkXG8Mq8qvx33EDrKXneFpHXUxBVdanqO8eaj1NlAyIBFIQKeYmflxUImbegLmCNN2Gx5mqw7wxmPoAKVdrBo8DHZZTs0XCu0OgkY71IEFPHE9A1c0Jv8yiplKJRi551</vt:lpwstr>
  </property>
  <property fmtid="{D5CDD505-2E9C-101B-9397-08002B2CF9AE}" pid="55" name="x1ye=53">
    <vt:lpwstr>XuJEnQtjxJQV60mItDCoW8NQDCc4FTa1xE6HH1qKzXO90dLlolr7wxBTsR78l2Vo54jjxTYzLZ4VY6xhiD09Hf3B6U/bD6idtr5vffhBSygdiGtdZzPbfh8pjcJtH+Aa0qhFmJTbkmrV/oWNp5hqzWVb/9e32PGAtKLCjWN/PBfdoI4CH0f901EwptQuxQ8UzYYe04Cf/jOLdductRJfeWsssf+E6De/8Y4lJCuiwWRHUWgcFVDpsOylMfJizDz</vt:lpwstr>
  </property>
  <property fmtid="{D5CDD505-2E9C-101B-9397-08002B2CF9AE}" pid="56" name="x1ye=54">
    <vt:lpwstr>nXonYGruk/p+54ZNkLwzjO/bXKbUS+v+hcYVNUBZ3s012go9WRGqLKg0lF/zgW09Dp7n8KcivK/Z3Ce+3Xaf4FeQB90VMdJrVhtDn35nIYIFW4Id2lG6rYV/tKE5YAyg31/bx1NdB/FwONHE30i1zD4HzZfxnFVFIOqIgNhLmnQ78FCJNmhyOxv7o3svHi28NdJGxkhK3Lqoe8OXh4/FlajC7wr2XF5OSM2UHP7uJPWhgZnpwlQod5rltvpe/6z</vt:lpwstr>
  </property>
  <property fmtid="{D5CDD505-2E9C-101B-9397-08002B2CF9AE}" pid="57" name="x1ye=55">
    <vt:lpwstr>i/i5Lhke/ApjlKHm7qgiqHVJ/3mTCUi2rl/beE+dsik47yKBPML+BSdud8fl7i3ErEz9vz2iypvxyu9Q3lt/Ff4L+m1qxv9dMvx8O7Us3T5U6qiF1kmQeMebtGhNGJgkRwgwYk+QMgwu08QYx/q18qFUtJHPImL8mcSMtrpQPUHyzYq/tW5+5BqUZ+HCKoEPL5yEexy/0JzakGdPrhztTSn0jzOIcvVFfFHSFGpQSayTyPRLekmHrdD++EUkEIr</vt:lpwstr>
  </property>
  <property fmtid="{D5CDD505-2E9C-101B-9397-08002B2CF9AE}" pid="58" name="x1ye=56">
    <vt:lpwstr>ZZFLsudBi2wLhLItgywbWFfh5QZx6MalyXFmA4Jz3cavfFghmfN/XgQSg3wnv57qlXkkknbpxao3xiDwrODHLFU4n3VYNjUm+mHMe9/OTUXpr9xbYL4M0x3+O4ev0rOrO/jdpctL+cV/GrHWj/FBHrO08FCtH7yLve0OwYFkxc8CJcsYFIzsuCauifIspHtxJFw20dv8PAJaeXb+mS0FxRXi+k6NucuEJCEP2EBzDU2ZGMa64bckuaciVvaVhRt</vt:lpwstr>
  </property>
  <property fmtid="{D5CDD505-2E9C-101B-9397-08002B2CF9AE}" pid="59" name="x1ye=57">
    <vt:lpwstr>52Ts0QdpVZIUsBZNzbKudfr8f6gP9rrYSdbns8Fdaq4p3z1q5WMJYDsx4LaLNP+UrjWkOtNtuKynqM/dM9CU4ac++IM8EukGgLNbd1Zx1pI3dZNr30wZP8jV4wRq1Mp5VQl4382vVKlhcNLtZScm8x62d8RbDCIQ8g9D21tD5+4aTOP/Br8nt66ElNe+LWgtX01H5f2Dxu6ZRAxJvHce/gnRI/1rqCSHkEsM4SQWe8a9V/15b10MNrX8kSLC70E</vt:lpwstr>
  </property>
  <property fmtid="{D5CDD505-2E9C-101B-9397-08002B2CF9AE}" pid="60" name="x1ye=58">
    <vt:lpwstr>uzrfJzDSgUHaYsBy/Spcj8nfLRxMQMtIOomFCr7xYjw6RvdYtWt4p8uFF+Vz0aW6jYs5maBVd1pZSGlnamYAAyQFegZVvfJXQoCApez0G3Y1xJkXISr2X7ABXpqtcsAL2szVZhhYDBWfy1Sey7efxi5NF3y+ZXiRSQ1Mm+l+TYMA9IyTPjGUlVlPW3PEATVUP4PBPHO29FLH/nPpSYbU0Ikn2yH1l42psaMPD31/UiOc0UTU1N7rRvzosVZgvDW</vt:lpwstr>
  </property>
  <property fmtid="{D5CDD505-2E9C-101B-9397-08002B2CF9AE}" pid="61" name="x1ye=59">
    <vt:lpwstr>qMkdpkm3+lNjr80lvYl4am7/N3PjyG0ygakfLoo8Ma1KXg+Bfp7Rvoczf3TWDtInY2+dmEnC0/ROPk41VYE2dGcq4YwmUaqj+RMk55DuwC59igxKiiq3P4qOMe15DZuDcp6fM6D6rDHd4W7h19Fg6szd1QAJAqHHm4nOTg6rnh7Q2Mpumwbdi2/91WHyxDeCmXg64B+hhaZP6iwt5TPPregIiv+xW6MnnyClNzIGOci6+a7hvPw16zX8aWmF6I2</vt:lpwstr>
  </property>
  <property fmtid="{D5CDD505-2E9C-101B-9397-08002B2CF9AE}" pid="62" name="x1ye=6">
    <vt:lpwstr>x1Ownx8GMBwUJwKVTxoK/CY3k4alWMM4aM3cyGDwDMCxs0VWn74fQPyPdBU9O8VmgonLbXBvoPbL7H7ZJtc8CJe8TwcV1md8hWZRlIu0wOGi49niGIvyYiwNUQOsg59oEfE3+SEO92rxnmxG1YGlCGpZFoO/9tN1CcGT1X8Xl02N7rjIEl7KmIiznExdaV0Q2DVSQZf0/rJ3v8VL01kAE0MOdeaXT+SCVn+Fv/ouTic1sMeM+03B9mG8rwgXoBm</vt:lpwstr>
  </property>
  <property fmtid="{D5CDD505-2E9C-101B-9397-08002B2CF9AE}" pid="63" name="x1ye=60">
    <vt:lpwstr>dZmOT8whyzorgSRn5/yFz1VK411YyJ5pVZanjgLPuZdqrT39JZVt2Z7i4Fsd/zWTHIZTJ2+Eqwi4SizR3wj8SRKDHyATBwPO+zcNKUnhjr1UGcFie1zrMOo8L2G69mPnd6vxJ7nU44xSJ+aiA+uTW6XZOYZDqe0nw5upZ4yM2+ObWQhQ5JUqzSWdLibThFhkAsGk9bzWj2SsiRi8yZ6HkjnhBNrR8Vz002CHSMV+Ln74a/GwJhXtf4uZaz56Zpe</vt:lpwstr>
  </property>
  <property fmtid="{D5CDD505-2E9C-101B-9397-08002B2CF9AE}" pid="64" name="x1ye=61">
    <vt:lpwstr>YqtUN7Jc588fk01LlB86HXgi1IZw1JNFKfAZrC3QhwcMJaKlMKMHm5d9QBlr0sUaJE2WTnk9OMu/U+QcTOlTvbLIWVyePyfQVisVwNwkklDc77tKXH+K6q9kJ/jL7ogVVxc1Xm0hCAFstGPQKZ7a1EZv6OvfERvBSm+3a64kgMu9orpDXRqFESNgc5HTTdYm8B+UX+dzwRIezs7ylBwc2weNN5LDdqgmmdTiVOMed0WBCRppECB4ii+suQcZsSE</vt:lpwstr>
  </property>
  <property fmtid="{D5CDD505-2E9C-101B-9397-08002B2CF9AE}" pid="65" name="x1ye=62">
    <vt:lpwstr>eW3y1Zo3FeqPq4crrRKMPswH9UVc6TKMPazOGC3SaKrvWdjv6BuYlfOome767CxhgXYvBn34h3QXofyDj/qiNeQeaXDkbdcZtJelFZoefRdFETvCGXTcCfgiNqGC0PFPxS1Ox7FtXq6mhbS8KRHi9v5OUl4OwQsccMKKo8jIpOTO038K5q8iMrvid5SdbTEezJcY0MTpT6JCrRXF2tv6eHjaqbVLC/u///he0k28c9yLniDP8PX9SZMMydO/Ryg</vt:lpwstr>
  </property>
  <property fmtid="{D5CDD505-2E9C-101B-9397-08002B2CF9AE}" pid="66" name="x1ye=63">
    <vt:lpwstr>nOU6yz0HOYDRw3MOFxweTolBaq+t9JtsVNMXnONRT5NcCB+PeYU5aa32/ofUgXBXPu548GtjD64dMHoK54ONpf9lMo8yAaOgYHPlLL+ga3tHgCZkN8+gGbI+fyx8Mv3od39lPfarAxpm/D0jt8TBVLFf7UkAQyqAcpvgrkT1u/DVIc0zsAy/hu/8M8J2xLeSoMBsCt5oB1mo22D87mTJ1gntjwe5zw/h83GqmuiyKZTp4gn2xRlZdXzGKVb8+yx</vt:lpwstr>
  </property>
  <property fmtid="{D5CDD505-2E9C-101B-9397-08002B2CF9AE}" pid="67" name="x1ye=64">
    <vt:lpwstr>zmuBywlUzr+TYstiQ56Wq1dpkscKi1gm/hk8YjnpdX1UCQke6GrAPct3VzUBSztMwF0f82pdVbTHN4QV2DTTEr3UzRKjmhEQBesAsOpF2TR4uytR2CF8Di7znPDhxYhurIgujzM5vyoy+RGbojFxrpboX5GZKcx0N8MSHpjy0ipVFEtjtBgWOuFXHF5Z5MoUAXbiw/x7U1shu7+pdPLk4aHBpeTlTs1K9xebjgnU5fWnIoHWUsSws2c55LPLKs5</vt:lpwstr>
  </property>
  <property fmtid="{D5CDD505-2E9C-101B-9397-08002B2CF9AE}" pid="68" name="x1ye=65">
    <vt:lpwstr>mckUylHDyd3oQtgjWqGDUlTVV9ii81UvKIulbe+lhu08hXU/xycPGMOyOcbz2DxsZEQDVFWxD31V8kc2+n8pL8G+bVNJi0B21tyetrSoaRG8MY6H0w3ten2sycxVL21K0NcAb1aYB7IfAgHiRYtpjI/W9u9qlARSBZT5A3DvG26bTzaNgCKI9/+Sz/cgxC0tee6rd3LL5K1wKS8/lsYO54t+39nw9C7Mre7s2al6XTg+1+AULPlrOgzPBfnTh8h</vt:lpwstr>
  </property>
  <property fmtid="{D5CDD505-2E9C-101B-9397-08002B2CF9AE}" pid="69" name="x1ye=66">
    <vt:lpwstr>eGAoVhxV9TYOtQx4VJPZpGENa2mN8b4K30o0EssEbcXfuUWqSb1nlBUlboLCE9DfsB7aztxObxh3duXxsULiPQb/4Ni2w6yPeWT1GMkb3dC+iWQ/1YHFkVa0xT0f0ITtQ9YoYRO5VVrvEtGYrgFtX7nH2pbaT96+C8tV3VoSj6QRRkMMUryNnk2JFzNPnrL+f1YLCkvfacHrI+Do+0LDNt6PlbBfjaZL2BXwBVOQcIrvh9twIoEHg2dCPA+x+9A</vt:lpwstr>
  </property>
  <property fmtid="{D5CDD505-2E9C-101B-9397-08002B2CF9AE}" pid="70" name="x1ye=67">
    <vt:lpwstr>sGdrkQmy2H7hqzv9QUUQaOhGbZKPwqlA1Z+NUj49SdY9rIJl6AJnLgu9H5v9nmnPrhCuhDRAZoDQ//y39Dd3ygcTPaDmnUI4Tm9B8sPUvoG77FQCPZT4Kl+DEA0ypBr+8EUIEigeXF9qNuzo1uXeWTDdCB+7L/DRj+6up/gne6sVLhcK2E1YaBveBEwmLm+eUus0vrqoN9z9I1Tu0EPRh9kAXIxcQQZkkpl1p1E1pEw1Q0g4DBwM5xn7p0oZJGj</vt:lpwstr>
  </property>
  <property fmtid="{D5CDD505-2E9C-101B-9397-08002B2CF9AE}" pid="71" name="x1ye=68">
    <vt:lpwstr>glj0dDshbHbeSOkHKJCQT1pMs1RB271Vk6EGaM1CjDGz07tIkm/CpzkdWJeQzPIYbCSbPbIz7u1MuHIqz4LyYJN9qpATdqhzC2cGpX4Hmd5S45atOcXrjWXiW/sUVXEeupiEh6dFqxahqZz+OwvG+Tk19prGp7/TM5y7uwo6vC97psJiI7xR3o9lQw3Romw/zNIf1fQW4IiRh2XoCYI7w9t3W/sEeWsfu9GxEX/wRDM6DpwToES+EiDHMWYq4gS</vt:lpwstr>
  </property>
  <property fmtid="{D5CDD505-2E9C-101B-9397-08002B2CF9AE}" pid="72" name="x1ye=69">
    <vt:lpwstr>oHBtvL4eYzmyAm0UeGoOMOHwZgl/5wuaXTXBFTdRfdIqku850Say8BlBrvhK4zG/fzzimgH+zWH+S8iXZXNrAl086BT9CBYZ+aBMXkw2asVtChfhj9pdqlMD+SYr5w2AmLXMzX9svDQU+hizLmi9++Jt+WLG6Oc+Ehgh50AGfp0YtOutDPMQsKaLj16afPL27zm+k8/x3TNI3CrxWvVfso+7LIC5LRz+zqPYmnF1iVUeBtUcXzUOtgVKwKbAZcU</vt:lpwstr>
  </property>
  <property fmtid="{D5CDD505-2E9C-101B-9397-08002B2CF9AE}" pid="73" name="x1ye=7">
    <vt:lpwstr>Jg9f1W8xqL0NXeF2R5HBNzmn8iq1oXq+6z21ykAt4JyDWHp/CaczeJdYl7e0bf2gjoDP/vEnNc7/JrCwXgDVQo3W9CLT1aNrgO57BBTX8V/sfzrBP0NznDDHMscDsGeeXJO++TRXieLLG79VZNSxZIW4R6B+XBiX+ZOALzZF3LBTgt/24/wEcg2KNyEMJMbpFIwidva53mSeQc4Ai+OG6jNtSvvEfjFxKZQSar+N+DD3js4lu1ScaeYm0klaTcn</vt:lpwstr>
  </property>
  <property fmtid="{D5CDD505-2E9C-101B-9397-08002B2CF9AE}" pid="74" name="x1ye=70">
    <vt:lpwstr>nHV+MyHt7rxLuf/rDFtwS6AVtbIkxuS2bvghfZSOFYZ0xt4bM50nyEHHmKDKWlSZZ8y63cS00LUOnDTcVAMIy2YRpIpWJB4lscUfi0i9GNrPNLavK9AUoPYMj90VI+zQipXNoKHrAejN8k4qeVqPNHhmIS/b6ZtIK+CeTIbk8TF4w3TtrdLuAc4W3LlIRoQpFJeWT+voo7SCeBHqmVRiOfBImCpxYaTAEFmq2zayByIS4qlmLQLXLTjH7n2kGSw</vt:lpwstr>
  </property>
  <property fmtid="{D5CDD505-2E9C-101B-9397-08002B2CF9AE}" pid="75" name="x1ye=71">
    <vt:lpwstr>R7e2it/BQ9rJy7Wxo/tpfexe6c5S/0g3jGAU5JrAxdY0LHH+cu7qmEkE3y5vwnJLBwX1U1Gi8XqBHY+sRY7zyY/yFDWXIpddrd+IPFK/85B2ZeMXjunb9Cw+XXo+6llGbebGBi4yuKNqz/vRcsAeA5Iel8Eab9w1/rVwHe10qItiVbvNVMwcNmAuzCTkGP9CUWh0cbgo7Xu2ms8bYGSwEEsigBUE8hVvCFt7kM2ZRdGNyJJMkI9x9DGpcwTc/Me</vt:lpwstr>
  </property>
  <property fmtid="{D5CDD505-2E9C-101B-9397-08002B2CF9AE}" pid="76" name="x1ye=72">
    <vt:lpwstr>XCcUeuZv62jfASGSiX3eBfjEyy8n0m68TlR5QXMvz+Vl0OGMS9aCL9DmFeHqIUrqbksxscqEycL1RUzdfRtjbkQkhHgp2CmtHA61HoDJsYP+BaTEHbhw2/sJGaJXgHlLNgeGLrfhpa4tfzUcVQTWH+jrDU4UFSw7/CFwBVpaHRGqhVyxz9fLvfxaOG59twSyiSBraxLTZY+CYsLYY7mxvVyAPFLxQIAxrot9yHuO9Ngr9Afg1wUp2IeyjJ2c6qc</vt:lpwstr>
  </property>
  <property fmtid="{D5CDD505-2E9C-101B-9397-08002B2CF9AE}" pid="77" name="x1ye=73">
    <vt:lpwstr>d84ZhFeFJMSV9AcuiIuHxNmKaJp3ycWqHe+2CMz2UtIm+2qFAHJ0++FUtnvTSSznnVHBYcPwlIZ1D/aCQx6d0v8uIyKxMvE6rfWns60LUJWHUUhJUvdIuvTFdXxFKCDXhLY7p8RHHoQhcvqKJMq3Bn3l49yuJNPGRZftuQQRJxu/pPR7lCE2n2edngJeEFHu2+J4agjNxrLUyI9aUMQUWxljnA3OPK8oK6pdIMcobdb4trvAQ1Lgrv/ki20y1wo</vt:lpwstr>
  </property>
  <property fmtid="{D5CDD505-2E9C-101B-9397-08002B2CF9AE}" pid="78" name="x1ye=74">
    <vt:lpwstr>1B/lq4FufhqXMSn6r/njU/NpbCTyjinDlPhu5BrmR9PcUKkC9x3Gz28xKaMg+ZFu0+38PW84xIfKsQ450TCU9JhUoZ484fkgX0CXxCJdKxXmeuTFIeXM95qjETgVk6S+hme/y2zZMvO6ioZCI0gkdAsdk0FtB8dLJxlGClbcMCwQzJe5eQj9hK7XLh+sdFSyWBiY8uQlefO2LipEM6JRIGZ1+LaFeeRzDt+glxuQNsOf4wBSFjTO8AQq6kkqBnw</vt:lpwstr>
  </property>
  <property fmtid="{D5CDD505-2E9C-101B-9397-08002B2CF9AE}" pid="79" name="x1ye=75">
    <vt:lpwstr>IZF4bISZfU0Rl5axDez+c72K1Y2AyD9oQrj1CrMVN2wQ8WSuETIYF8iwQ+OH73xQ2Qhi+WpdIzYUy49b44g6I5t/AV7Q5PPfXD1/iZZ5S/1YXjlFxjmbC/yNCdAo0q7Cv9zxjZe68UHckZC9+U+g8e3jXYChQXdIlbcOJE4ZQz1ktbeB6Dk8Pzu9QpQg0G6W5HdbU2UkgVcYnF0IHmNx8s1UwxiNBAW3XcCQJRy4zrfwlGWefmcYOQOsYHFwWKj</vt:lpwstr>
  </property>
  <property fmtid="{D5CDD505-2E9C-101B-9397-08002B2CF9AE}" pid="80" name="x1ye=76">
    <vt:lpwstr>aqDF+t6usPVwvYitmS2CJ0ckn3VM4w+wQF5O4VqbDqtji5d08QHSgRYzv7cfjnwsX5HKY56TU7P6lO7R4TbTqR09V92aQh0yMrSSGrUKMbCGiRTN3CCyWZ9OEQk/FnZX627MEyI1cOuFoBfDnSLzZdv0U1KRgWylZ45+Vt17/sbGYsctYraWvCS+bd6NBh/XwFwgL6RVMmtWl+BzQ+IG8K0tQRVLnctE60AaZKXNJdouELjQM9q5APqNUApa+Ev</vt:lpwstr>
  </property>
  <property fmtid="{D5CDD505-2E9C-101B-9397-08002B2CF9AE}" pid="81" name="x1ye=77">
    <vt:lpwstr>34K1/jer8abqUkqIbttmI4YWMgUR/FwDiu64H8ULLyXQf9wloSPBJB7W5+1kXzwPJIkjqo+hxyLcLvKtwH+Pvx3Eo/5ab4gNqm54LAgLie9keYenP3gFQT8cLnT1CGF13x9n2TQupDxbEbg/6uuPNtA6darkdqVPdvYM07YbbiuLGII3wDsPpJiG8xalAdqEyjQ9FC5maz7KkX8+j1ozI2UDfKGHtmqLXoboDdTwCmpkWH+8zIOnYKxKjtUfu3v</vt:lpwstr>
  </property>
  <property fmtid="{D5CDD505-2E9C-101B-9397-08002B2CF9AE}" pid="82" name="x1ye=78">
    <vt:lpwstr>PSRnQSNXPCvSaw3tU93FVukV/a2QntF1MTXCNxpjzItwp7g8yXHijIFswtlKuP5lC/vej/NMtguIDsKiRTY5ktSJ8xvEfUUcfHJidbYet93Nf94b7DDn1mxmA2XFgJ/8zJFngWZq2hQOlmyELoKRC2XSCeOAxuxzMWa3oA4PbD8/bGH+Lk7gzz80hA0Skuwu9D8Mmv2rkKq/XPN4b7piYEiCY4/zrJt2uMV8WOerBBlB33or09eA5PcPGyLKJUs</vt:lpwstr>
  </property>
  <property fmtid="{D5CDD505-2E9C-101B-9397-08002B2CF9AE}" pid="83" name="x1ye=79">
    <vt:lpwstr>IdZqi/bKzb92psFNUTX0h8ujftrZl6IeKCsEjKOtktlHo0gZSVh5EmBmbHliV3OPSoWbbCsMO6gDPnbunhViiCFsj/RVH0+mkMzRJvX2Owx0D6swi8bjUV1Cd9xknDZzqshF34lFlaqXTCdXZz/CLzwrVuTJuNQEsas4BUGHODfIHEUzUdnX+SIXJGGgaZxrnZBVM5NeK6msCiFXqOnOaMJTGaF3ms9HdXHmcxu8AbNm+ubtCqSywMTH39LiNOo</vt:lpwstr>
  </property>
  <property fmtid="{D5CDD505-2E9C-101B-9397-08002B2CF9AE}" pid="84" name="x1ye=8">
    <vt:lpwstr>g3Fe2gsRgK0bIk/K9ovjOwUEiHzjXFVNqhy/gheE3J2JgXBi78p1osPGc7DCso5haTw+Nx/CyY1quTlEU3IIV9K9sWFTBkzU7UsGf94KugjwU9i/XizujpHcvFcxLwibMIV75LIqxgjBv1eH56M1y9ch4vWqv9+62Q6PEZNfxeBP0wDngcSafZenjgCCW5G4rW4AvjzvXfIZZzay5Qfz5b5A/Cuo7FJQojBU/jdfBlUoTz0FuQUkiZ9Xvj0Cgsw</vt:lpwstr>
  </property>
  <property fmtid="{D5CDD505-2E9C-101B-9397-08002B2CF9AE}" pid="85" name="x1ye=80">
    <vt:lpwstr>H4XhH2PSuQ9CeS1lxGVqAvIc8YA4VCCnY07tjSr7MLZDwCy1nNkqWvAUXEQME6GJh3zSU24NhaqhRw/PeNyZXuunB2tG0WL5kQ/sybVTh0Lk44yfpM5WH+UlP3681SxBGxVDxG5Vu4svT479Z2pClItJPBG0ZbhKFV9P9g92EzNyL6wHuo+2GdcufmpdsHqLYO6KF0+0CeIP3e7qRQFDf4yZWrlojf6Cw+umuwwlqA6lXTLvbgO1o2DXxNY0K3A</vt:lpwstr>
  </property>
  <property fmtid="{D5CDD505-2E9C-101B-9397-08002B2CF9AE}" pid="86" name="x1ye=81">
    <vt:lpwstr>/XAQorcCvwIa17/r6kE+VT2A2ap5gmdmDkGzwpdQ7MSgP9c3HnxZynYZAMM2jKPjZqiVYki6Ph0y6nog9JCkc7L/d5+uVLETwXbwC04Fdh2dKxeDg3zCa4C7uSQMm1h56++iCxdoKp3gtBOZcb1roaENFpAVOJn1VX0P55QLku7GS2RxvnxZ7UPtR0WoIwBioqemCYTsOZTyQ781Mig463qbj8MEqZNOnKN+/B6AiC3X3GJsqZqZOIZ8l3YpDbx</vt:lpwstr>
  </property>
  <property fmtid="{D5CDD505-2E9C-101B-9397-08002B2CF9AE}" pid="87" name="x1ye=82">
    <vt:lpwstr>TLmJnA6tjGX2a0L+OAJF5u4cgv2qVEiH3tvvPdQVH3orOhuKzfRw38cigz1rUsj9ww3WJAzMEzLpYKA0CgHxzEoeiYPfPq4qaOdSLP+mI6vp0or6QKVAvdO34JI/LQrF7IPN4zM/h+/t1yPEVF+pHn8LJ9noDYuXGn8KNPathPmIG2HDsMIbRp1OYpl0c2UpCfqIjFka6bwOfYg6KG7/5++EZSYF7Lv1gllgVtqmViixx0Ljbf9+oT5kiTjH0WL</vt:lpwstr>
  </property>
  <property fmtid="{D5CDD505-2E9C-101B-9397-08002B2CF9AE}" pid="88" name="x1ye=83">
    <vt:lpwstr>MKbY2ffH0DCaqu2TSrHqPP9/VCIZkaq60D7fuKQKRclFAHRF5wuZ7wcyoDJOPuC50FcjsiN2fTUazsxXnytrSpXPr3rJlhajBj1AafcY+wzOeKLZvLjnhHO0+MpS1mKv+BTisCjEwU54UMH36P8MWjMHG43MU2GxUYmQeCjRqb9jpTbXByYdSsSzTZFnbqd/+TOgk8kEyglrItRmw+PoAo/f/1qDMRrMMvXqLqfcwytiZfyAOp6z0KjfgQVrkRF</vt:lpwstr>
  </property>
  <property fmtid="{D5CDD505-2E9C-101B-9397-08002B2CF9AE}" pid="89" name="x1ye=84">
    <vt:lpwstr>P1U+fNZ3Tl754kKWK2cJWEalzJ9wKmCiI2b58uEjrIvLcncTVrsFXwtJY9hn32IDWVVD2ImyPNawKbNPEv4goXIZoL61x5eMg6QuPTZMvp/Wb1IdhLMqY7I8aDwNTRppyPh3MMQ3akkERKvheXBODjp/JeR+/xW5tExt44Extf2Ss0RNPrLcVi2ZPsHlmvtyRXR+M7N2Q1msgRy675UXEIPko8v/dB70rCThhUGff4AxlKEAx0EN1v20k74NqD3</vt:lpwstr>
  </property>
  <property fmtid="{D5CDD505-2E9C-101B-9397-08002B2CF9AE}" pid="90" name="x1ye=85">
    <vt:lpwstr>Taz5fJj1nnaK+hOGoa+HTm7F3DhswEURU0sKrEM2c0vR42VRRZlVM4+5R4Mao9jcWblAl1msCPLOakhocKyJAJiw7vYigtV4doFkRjWVYdPET8+oQ+Ka2GkaHVkBg80++SwCH2HCw3Qm+YtC3rsClNPiMVb0gOnQN8HcJ8b999USfihKZ71IgyBeUH3CbhBYsVx0kcYkKMHkQVWyRaKghxkMye4N69IxsJ1jBT7/wFed0vaGKFdRmnkd9SOIL+h</vt:lpwstr>
  </property>
  <property fmtid="{D5CDD505-2E9C-101B-9397-08002B2CF9AE}" pid="91" name="x1ye=86">
    <vt:lpwstr>4KTnNThOSIk7dfgskINrvQe0Fj7F/JRN6XKD+snmlNsRQCoYy/H7NKOFW+s82LCq5pENttUdfwFDG6LIJDSivq4WwxNxasilZxWOpfO41vHQ/HLJTj3095IYvZ0F+qtUfYeyZj0Mtf27ZOnQV4sO1hjuai/DvqRWls5dEg+FmHfbdaN6ZBqmhkOmBdpE0a13NtikLmriGBjsvGBioUZahkCa4zCiBP2zaN8+TN1BDd26GbAndIRlTZihVrpQJRV</vt:lpwstr>
  </property>
  <property fmtid="{D5CDD505-2E9C-101B-9397-08002B2CF9AE}" pid="92" name="x1ye=87">
    <vt:lpwstr>i0BYlp5pCzxk0eMsQ9YjZ/NapcP6WPcixPPzqeIbS1TDT7YppwCoyq749Me3kECN4JIB3tYSglT1UBRVuXVraUMeMzOcMLfN8vTel9QmitlbKxyoASY06ZmouXpdog79dHuMW7oPdFBbPMwh8F2E3edAm7LSy3F4lIguwPkulsigGm0ZMCSY3428r7ClsTZvdQKwSphQKC2zutZqJ2OJU2+0kpYQon7TtnswtZs/P/3n6/y9TvFyihZKiEFCN2L</vt:lpwstr>
  </property>
  <property fmtid="{D5CDD505-2E9C-101B-9397-08002B2CF9AE}" pid="93" name="x1ye=88">
    <vt:lpwstr>uB/1lk6xwDwQaUETDwK/0rlgVDIe+5jsYH70+DfGOjyhvAU6369nGZEDM7XZtQfvZG2KXU3szR+XorqEdLHxQ1T8rRfX4ztwK89imsJU1TtBwMVWrcTgvps9rFSxAD0MplLKvE0Aniv0HEzLzSc/1tuWu7+izPvi9/0XPq46TehBtIn3W3dcv1CADH8yE+QUxvThO6sS9AkuhNVrgCA/Ax4SPyAOfMWCqlvINuNRpomuQaHcO+NH/WSW3FKQBsu</vt:lpwstr>
  </property>
  <property fmtid="{D5CDD505-2E9C-101B-9397-08002B2CF9AE}" pid="94" name="x1ye=89">
    <vt:lpwstr>Ckmpu/vjbK4NypNARmESs3vBLd71y4b/soccHkhol5+v8QKbe9enEV2JVlHt2GepQT+myw8/965fDYeezrygC7E9Jc7WhKxiLdLUC9wDsroVvGNvvTSLOjpU8tqUPNjIp4NLq54o/IA0YrJ4VIVaam9t1jmOjGXu3qJsV6tyqhi7/rqNpqqSEkp4yl0nEoRMbKP2NwIDA0Z1XPlJZLAZEfOwiycKqFnIsS4jsrCQ8uV2Cevs7ZQpXcjx3IKSNED</vt:lpwstr>
  </property>
  <property fmtid="{D5CDD505-2E9C-101B-9397-08002B2CF9AE}" pid="95" name="x1ye=9">
    <vt:lpwstr>zVCgiTUWBHJiMPR/vIGa08jU7CSF3RAbMkK2Wa+ZvPMZSqs3EumYvDtdMPybYQLcJCaRVywVJGOsvPzmlY4ZCeYtMA50Uf6n62lYAac2OcwD3YH7v9/UJ043a83Msr1ipX/5eNnLH+RQ8vrcakMEU7fcX+/2jr1M2mBDucMEtkqX8VXVifjMNvUTz10NZGn87LgIS84RdqRieJS3a/cW3QMc24XzKy0pIr6/0zQ3oA6b6KGiWh/NELaTjqwTgMZ</vt:lpwstr>
  </property>
  <property fmtid="{D5CDD505-2E9C-101B-9397-08002B2CF9AE}" pid="96" name="x1ye=90">
    <vt:lpwstr>LjV7RqtRgTgZSD5xqia4Pm7TyVWzkTpvWIoGxsN10obwr36txqPy2uZEn7avM+XlZ9FrlhM32Ic5xB107SPAmafwHLHQdB7icmQx5n1IWaP+5MV8tvwYdkWcu70qf63O/v93JocDbkNI2b4Uje+qv7nuauSIMstKtnUy1Medz3pTA9A1g+Zg5jWECka3r5/d0yARsVbSmkCYYZYnYNpJ/C4hDxyAanCHCKiGq5NFYaN2xEctOZKefiBZczBVIXN</vt:lpwstr>
  </property>
  <property fmtid="{D5CDD505-2E9C-101B-9397-08002B2CF9AE}" pid="97" name="x1ye=91">
    <vt:lpwstr>5+zwmBr6Y0jQAQ3vfHyje2pQJTSv8PIp7q1i6kjKJNTqQH+8DSOQIChTQSpbcktPSN4+EobTPanO+spLAU/9hFY6QC8Uc00FCn3QlY8YS48krfeBFDJ+BUHLtBtLgHZfho0uT+6AqesB+eclSgPt6XrVwyx7XY8q+4pWuymN1tUEPzSNEPOf5v0DJYn22VoaC3mbzijev44L2bz9qTeVy6DrR0O93vfaTCUqB+AflMdhxU1uSAu+J66Kstg+gzj</vt:lpwstr>
  </property>
  <property fmtid="{D5CDD505-2E9C-101B-9397-08002B2CF9AE}" pid="98" name="x1ye=92">
    <vt:lpwstr>T5vwsGjJMXrb9RU8KaeyIXsgYu/JbDgQzPdVdTmFBipeU4yLjS8A+bkj33aKBDdtfrTgSCs0FHv3XC1NznfC4x0+3aXokWUpXRY8HakhyAX9BjeAchAHa2oQFt+REykzypw+n9mGxvQYqhFc/7STgxx+0n/yIWaPMb/94vBs+JVXaRHF6O4PnM4gVuwit0X9BAoiG9/crZQ1OAFLZxS2h38u/g6qPq1y7u+AN6l9ZuTlk34BeUTDaCseSVQtwlp</vt:lpwstr>
  </property>
  <property fmtid="{D5CDD505-2E9C-101B-9397-08002B2CF9AE}" pid="99" name="x1ye=93">
    <vt:lpwstr>xttAMHze+ZvYQrt/QF5Bq4WJJlUMRexwgUp/UHJevBMHnC2sDuqMBPqRo3g2DcnsExsZHZ43f25fFKbvkCnh88NNB5OYPV61CePnjc/vzsxycCDfXjyZ2CK51o2jcFtACsOle6LJZp4XvY4eBJs5Dexevyz2d8al7/RvMRawwXdk4ihEPU4mXNvmhZEsyJbUqQ+rTaUxkvhWKXBGcZrbEjA3M80XvoHshDipZ+6ywHTv/W8X7I1V1/KPmZRCaTD</vt:lpwstr>
  </property>
  <property fmtid="{D5CDD505-2E9C-101B-9397-08002B2CF9AE}" pid="100" name="x1ye=94">
    <vt:lpwstr>2NJbE0jBJnp/iBWv+oy+fhy342m0Xj2wLQK7KvPNxyJBCvuVU7WiGDK2LiPqvlU/igqT+vImp2SnsS8HN7/XCExC2TgZPCQk40O4nzGvoR2mkGnJdimVTanA12DgJANdzzcmLQnGpAoXQXTEK/VlKOttr228LXlDHWdaXFU0r6+CRjI9omaVHzQmQe2YhGmHV4tmlm1NFr/eTkgtYxDHwLjlAlsNT4GjCNoO+MAGZa+XcX+jXW8Iax7e/zVdIPL</vt:lpwstr>
  </property>
  <property fmtid="{D5CDD505-2E9C-101B-9397-08002B2CF9AE}" pid="101" name="x1ye=95">
    <vt:lpwstr>t6izy0DMC26sYhAMZXslXpf74Bg99V5d2kkU0WVbDhaFIqqzRZxKPeKZ2XR+AiBkn/qM2YqS6cNpzxs/1tpUjm6ZA7vvughlb+jsZwTqoAUbhZxHeGWkaCZtGUGyiR5aRRxMpecQUvZsPyZ75Ty8HkgDlS77AJrylDgtFHbyc2hOF4lDqfVHRNF9SY4ZfalqISf3Lf0NvSHqKvFoOSt/lhguIoKrVCAa0Wp38A3kPz4ZzHz1wMolp5ta5OD6wOn</vt:lpwstr>
  </property>
  <property fmtid="{D5CDD505-2E9C-101B-9397-08002B2CF9AE}" pid="102" name="x1ye=96">
    <vt:lpwstr>eWHGPNK9FoppSIbAPmSGpUE0knPtLEeFG8lJ+xl9TGvUqfzFDR6fIj24SPNRNvc8hWsNsHIiN4G/MEqv9DU5azk6IJeYWOnG8k3UqnFp5h2JaPm7rIxGOkzTe4/DVnLARawn23tEvFxZoaAlG8BdS4FvHAAJCvnz+yD9YzGODnxrLSmEczjh351uhoeOiW1nW3yPGl9pbtlvhYnhTwCo50t1pKaHIeS4JoXYKfT1VuSBA9SAZdazel5j0v4y7PA</vt:lpwstr>
  </property>
  <property fmtid="{D5CDD505-2E9C-101B-9397-08002B2CF9AE}" pid="103" name="x1ye=97">
    <vt:lpwstr>VvTzGBr49nn2ha/b9VuuZFREHX1I3cdotKTg+1XmPtKOC+7WpmFQhFE1cEKhvQ/fpIDGe5AsDCUBmDcoOWFAfV+7GTdgDOVzW2q96QKiTWTgbGef8GlAUvI50leuvj4i8XAaUSejjPqRn9mrL2fNg/833iyLXuaTsjp/g5oNwQ7KJtGcP0H13Ncibz9j8dFclX+D42CXtf514F9q67HdXwosqyW+z6X/FGvi+MhOKWVBbXQ3KapfB0KJeHFGwPH</vt:lpwstr>
  </property>
  <property fmtid="{D5CDD505-2E9C-101B-9397-08002B2CF9AE}" pid="104" name="x1ye=98">
    <vt:lpwstr>Yh6eo2+XvkcCQ+9dkBVbGjCKrtGggkfSQHL7GGORV4299PRxk+WOMcv6KQo5tD7CVWfIquDD8TSTWzx/Pf/Lp/xJqVnE0bIF31m1/c8S+Sv8TKw9nmerajTR7RgVQX+AiOS231ARKZCir4dodsTOjN/tTvQrrMv43mwnnAU9GMlqqn6OyvfMp4Ab8r86JLvbiukQdoa0czCM7YL8j4wpHpi1/lFu6Mi3PCSkG2AVQYdeSdeZAP6yjYVN2lfMW61</vt:lpwstr>
  </property>
  <property fmtid="{D5CDD505-2E9C-101B-9397-08002B2CF9AE}" pid="105" name="x1ye=99">
    <vt:lpwstr>6LtH7LOwUYcxrQFFoNMe58MxnUZcKzPyFUg0erTdopJfh+xycYnW/TvjzjRUuOMI4BUR9P2kDL8tP9wa6NzKchQ0mUaUXTFZIlUahi6vcQxIL4NyrCGX4OJvKAeJR3+27tTDuZNMXRxI5OCdeal6TPx1Wpf+wKzAaI/3fx1HYkX1ldFNdhEemDB21wTRk6+aSuoLlnX7L+tn45Ds/OsbiD9lYM0IJ+a0N9WsgCp18dDyBvkQxWBOU3hxfF5JRDq</vt:lpwstr>
  </property>
</Properties>
</file>